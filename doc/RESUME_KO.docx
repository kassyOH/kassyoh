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5EAB6" w14:textId="69A5B65D" w:rsidR="00F5689F" w:rsidRPr="006D44E7" w:rsidRDefault="00127822" w:rsidP="00F5689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57D5CC6F" wp14:editId="773A4CF1">
            <wp:simplePos x="0" y="0"/>
            <wp:positionH relativeFrom="column">
              <wp:posOffset>4942205</wp:posOffset>
            </wp:positionH>
            <wp:positionV relativeFrom="paragraph">
              <wp:posOffset>0</wp:posOffset>
            </wp:positionV>
            <wp:extent cx="1188085" cy="1529080"/>
            <wp:effectExtent l="0" t="0" r="0" b="0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8808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5000" w:type="pct"/>
        <w:tblLook w:val="0600" w:firstRow="0" w:lastRow="0" w:firstColumn="0" w:lastColumn="0" w:noHBand="1" w:noVBand="1"/>
      </w:tblPr>
      <w:tblGrid>
        <w:gridCol w:w="6796"/>
        <w:gridCol w:w="222"/>
        <w:gridCol w:w="3434"/>
      </w:tblGrid>
      <w:tr w:rsidR="005033A6" w:rsidRPr="006D44E7" w14:paraId="10B87F0B" w14:textId="77777777" w:rsidTr="005033A6">
        <w:trPr>
          <w:gridAfter w:val="1"/>
          <w:wAfter w:w="1643" w:type="pct"/>
          <w:trHeight w:val="1728"/>
        </w:trPr>
        <w:tc>
          <w:tcPr>
            <w:tcW w:w="3251" w:type="pct"/>
          </w:tcPr>
          <w:p w14:paraId="493A30A4" w14:textId="06AD7613" w:rsidR="005033A6" w:rsidRPr="006D44E7" w:rsidRDefault="005033A6" w:rsidP="00F5689F">
            <w:pPr>
              <w:pStyle w:val="ac"/>
              <w:rPr>
                <w:noProof/>
              </w:rPr>
            </w:pPr>
            <w:r>
              <w:rPr>
                <w:rFonts w:hint="eastAsia"/>
                <w:noProof/>
              </w:rPr>
              <w:t>오허정</w:t>
            </w:r>
          </w:p>
          <w:p w14:paraId="5868EC54" w14:textId="3308DB4F" w:rsidR="005033A6" w:rsidRPr="008816AC" w:rsidRDefault="005033A6" w:rsidP="00F5689F">
            <w:pPr>
              <w:pStyle w:val="af0"/>
              <w:rPr>
                <w:noProof/>
                <w:sz w:val="32"/>
                <w:szCs w:val="32"/>
              </w:rPr>
            </w:pPr>
            <w:r w:rsidRPr="008816AC">
              <w:rPr>
                <w:noProof/>
                <w:sz w:val="32"/>
                <w:szCs w:val="32"/>
              </w:rPr>
              <w:t xml:space="preserve">UI&amp;UX </w:t>
            </w:r>
            <w:r w:rsidR="008816AC" w:rsidRPr="008816AC">
              <w:rPr>
                <w:rFonts w:hint="eastAsia"/>
                <w:noProof/>
                <w:sz w:val="32"/>
                <w:szCs w:val="32"/>
              </w:rPr>
              <w:t xml:space="preserve">서비스 </w:t>
            </w:r>
            <w:r w:rsidR="00DA0460" w:rsidRPr="008816AC">
              <w:rPr>
                <w:rFonts w:hint="eastAsia"/>
                <w:noProof/>
                <w:sz w:val="32"/>
                <w:szCs w:val="32"/>
              </w:rPr>
              <w:t>기획/디자이너/퍼블리셔</w:t>
            </w:r>
          </w:p>
        </w:tc>
        <w:tc>
          <w:tcPr>
            <w:tcW w:w="106" w:type="pct"/>
          </w:tcPr>
          <w:p w14:paraId="4C3F29CF" w14:textId="3E193F7F" w:rsidR="005033A6" w:rsidRPr="006D44E7" w:rsidRDefault="005033A6" w:rsidP="00F5689F">
            <w:pPr>
              <w:rPr>
                <w:noProof/>
              </w:rPr>
            </w:pPr>
          </w:p>
        </w:tc>
      </w:tr>
      <w:tr w:rsidR="005033A6" w:rsidRPr="006D44E7" w14:paraId="288DC7E2" w14:textId="77777777" w:rsidTr="005033A6">
        <w:trPr>
          <w:gridAfter w:val="1"/>
          <w:wAfter w:w="1643" w:type="pct"/>
          <w:trHeight w:val="115"/>
        </w:trPr>
        <w:tc>
          <w:tcPr>
            <w:tcW w:w="3251" w:type="pct"/>
            <w:shd w:val="clear" w:color="auto" w:fill="auto"/>
          </w:tcPr>
          <w:p w14:paraId="10EE8A7D" w14:textId="4762A412" w:rsidR="005033A6" w:rsidRPr="006D44E7" w:rsidRDefault="005033A6" w:rsidP="00F5689F">
            <w:pPr>
              <w:rPr>
                <w:noProof/>
                <w:sz w:val="8"/>
                <w:szCs w:val="8"/>
              </w:rPr>
            </w:pPr>
            <w:r w:rsidRPr="006D44E7">
              <w:rPr>
                <w:rFonts w:hint="eastAsia"/>
                <w:noProof/>
                <w:sz w:val="10"/>
                <w:szCs w:val="10"/>
                <w:lang w:val="ko-KR" w:bidi="ko-KR"/>
              </w:rPr>
              <mc:AlternateContent>
                <mc:Choice Requires="wps">
                  <w:drawing>
                    <wp:inline distT="0" distB="0" distL="0" distR="0" wp14:anchorId="2AA29C1B" wp14:editId="3B4B946C">
                      <wp:extent cx="3867912" cy="0"/>
                      <wp:effectExtent l="0" t="19050" r="56515" b="38100"/>
                      <wp:docPr id="2" name="선 25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3867912" cy="0"/>
                              </a:xfrm>
                              <a:prstGeom prst="line">
                                <a:avLst/>
                              </a:prstGeom>
                              <a:noFill/>
                              <a:ln w="63500">
                                <a:solidFill>
                                  <a:srgbClr val="231F2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AA556A9" id="선 25" o:spid="_x0000_s1026" alt="&quot;&quot;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304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YV+sAEAAEwDAAAOAAAAZHJzL2Uyb0RvYy54bWysU8uuEzEM3SPxD1H2dKZTUS6jTu/ilrK5&#10;QKULH+Dm0YnIxFGcdqZ/T5I+eO0QGyuO7ROfY2f1OA2WnVQgg67j81nNmXICpXGHjn/7un3zwBlF&#10;cBIsOtXxsyL+uH79ajX6VjXYo5UqsATiqB19x/sYfVtVJHo1AM3QK5eCGsMAMbnhUMkAY0IfbNXU&#10;9bIaMUgfUCiidLu5BPm64GutRPyiNanIbMdTb7HYUOw+22q9gvYQwPdGXNuAf+hiAOPSo3eoDURg&#10;x2D+ghqMCEio40zgUKHWRqjCIbGZ13+weenBq8IliUP+LhP9P1jx+fTkdiG3Lib34p9RfKckSjV6&#10;au/B7JDfBbYfP6FMY4RjxMJ30mHIxYkJm4qs57usaopMpMvFw/Ld+3nDmbjFKmhvhT5Q/KhwYPnQ&#10;cWtcZgwtnJ4p5kagvaXka4dbY22ZmnVs7Phy8bauSwWhNTJHcx6Fw/7JBnaCNPhmMd82ZdYJ7be0&#10;DL0B6i95JXRZiYBHJ8szvQL54XqOYOzlnICsu8qUlckLR+0e5XkXbvKlkZX+r+uVd+JXv1T//ATr&#10;HwAAAP//AwBQSwMEFAAGAAgAAAAhAKd2CCPYAAAAAgEAAA8AAABkcnMvZG93bnJldi54bWxMj8FO&#10;wzAQRO9I/IO1SNyok0hUEOJUQAUI9dTQC7dNvI0j7HUUu234e1wucBlpNKuZt9VqdlYcaQqDZwX5&#10;IgNB3Hk9cK9g9/FycwciRGSN1jMp+KYAq/ryosJS+xNv6djEXqQSDiUqMDGOpZShM+QwLPxInLK9&#10;nxzGZKde6glPqdxZWWTZUjocOC0YHOnZUPfVHJyCjbl9f/vcPDXrItDatvtih/mrUtdX8+MDiEhz&#10;/DuGM35Chzoxtf7AOgirID0SfzVly+w+B9Gerawr+R+9/gEAAP//AwBQSwECLQAUAAYACAAAACEA&#10;toM4kv4AAADhAQAAEwAAAAAAAAAAAAAAAAAAAAAAW0NvbnRlbnRfVHlwZXNdLnhtbFBLAQItABQA&#10;BgAIAAAAIQA4/SH/1gAAAJQBAAALAAAAAAAAAAAAAAAAAC8BAABfcmVscy8ucmVsc1BLAQItABQA&#10;BgAIAAAAIQDOlYV+sAEAAEwDAAAOAAAAAAAAAAAAAAAAAC4CAABkcnMvZTJvRG9jLnhtbFBLAQIt&#10;ABQABgAIAAAAIQCndggj2AAAAAIBAAAPAAAAAAAAAAAAAAAAAAoEAABkcnMvZG93bnJldi54bWxQ&#10;SwUGAAAAAAQABADzAAAADwUAAAAA&#10;" strokecolor="#231f20" strokeweight="5pt">
                      <o:lock v:ext="edit" shapetype="f"/>
                      <w10:anchorlock/>
                    </v:line>
                  </w:pict>
                </mc:Fallback>
              </mc:AlternateContent>
            </w:r>
          </w:p>
        </w:tc>
        <w:tc>
          <w:tcPr>
            <w:tcW w:w="106" w:type="pct"/>
            <w:shd w:val="clear" w:color="auto" w:fill="auto"/>
          </w:tcPr>
          <w:p w14:paraId="2A438772" w14:textId="0EDD8DAF" w:rsidR="005033A6" w:rsidRPr="006D44E7" w:rsidRDefault="005033A6" w:rsidP="00F5689F">
            <w:pPr>
              <w:rPr>
                <w:noProof/>
                <w:sz w:val="8"/>
                <w:szCs w:val="8"/>
              </w:rPr>
            </w:pPr>
          </w:p>
        </w:tc>
      </w:tr>
      <w:tr w:rsidR="005033A6" w:rsidRPr="006D44E7" w14:paraId="4B295B28" w14:textId="77777777" w:rsidTr="005033A6">
        <w:trPr>
          <w:gridAfter w:val="1"/>
          <w:wAfter w:w="1643" w:type="pct"/>
          <w:trHeight w:val="2438"/>
        </w:trPr>
        <w:tc>
          <w:tcPr>
            <w:tcW w:w="3251" w:type="pct"/>
          </w:tcPr>
          <w:p w14:paraId="69BB4C16" w14:textId="222B06E0" w:rsidR="005033A6" w:rsidRDefault="005033A6" w:rsidP="00F5689F">
            <w:pPr>
              <w:rPr>
                <w:noProof/>
              </w:rPr>
            </w:pPr>
            <w:bookmarkStart w:id="0" w:name="_Hlk67143228"/>
            <w:bookmarkEnd w:id="0"/>
            <w:r w:rsidRPr="006D44E7">
              <w:rPr>
                <w:rFonts w:hint="eastAsia"/>
                <w:noProof/>
                <w:lang w:val="ko-KR" w:bidi="ko-KR"/>
              </w:rPr>
              <mc:AlternateContent>
                <mc:Choice Requires="wps">
                  <w:drawing>
                    <wp:anchor distT="0" distB="0" distL="114300" distR="114300" simplePos="0" relativeHeight="251689984" behindDoc="1" locked="0" layoutInCell="1" allowOverlap="1" wp14:anchorId="65E4A276" wp14:editId="3B4CBA37">
                      <wp:simplePos x="0" y="0"/>
                      <wp:positionH relativeFrom="page">
                        <wp:posOffset>-457200</wp:posOffset>
                      </wp:positionH>
                      <wp:positionV relativeFrom="paragraph">
                        <wp:posOffset>872759</wp:posOffset>
                      </wp:positionV>
                      <wp:extent cx="6999211" cy="7010400"/>
                      <wp:effectExtent l="0" t="0" r="0" b="0"/>
                      <wp:wrapNone/>
                      <wp:docPr id="55" name="직사각형 5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6999211" cy="7010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0A30F43" w14:textId="6E06792D" w:rsidR="005033A6" w:rsidRDefault="005033A6" w:rsidP="006D44E7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5E4A276" id="직사각형 58" o:spid="_x0000_s1026" alt="&quot;&quot;" style="position:absolute;margin-left:-36pt;margin-top:68.7pt;width:551.1pt;height:552pt;z-index:-25162649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gDx4QEAAK0DAAAOAAAAZHJzL2Uyb0RvYy54bWysU9tu2zAMfR+wfxD0vjgOsnYx4hRDiw4D&#10;ugvQ7QMUWY6FyaJGKrGzrx8lp2mwvhV7EUiROuY5PF7fjL0TB4NkwdeynM2lMF5DY/2ulj9/3L/7&#10;IAVF5RvlwJtaHg3Jm83bN+shVGYBHbjGoGAQT9UQatnFGKqiIN2ZXtEMgvFcbAF7FTnFXdGgGhi9&#10;d8ViPr8qBsAmIGhDxLd3U1FuMn7bGh2/tS2ZKFwtebaYT8znNp3FZq2qHarQWX0aQ71iil5Zzx89&#10;Q92pqMQe7Quo3moEgjbONPQFtK3VJnNgNuX8HzaPnQomc2FxKJxlov8Hq78eHsN3TKNTeAD9i1iR&#10;YghUnSspIe4R2+ELNLxDtY+QyY4t9ukl0xBj1vR41tSMUWi+vFqtVouylEJz7Zo5LudZ9UJVT88D&#10;UvxkoBcpqCXy0jK8OjxQTOOo6qklzwnONvfWuZwko5hbh+KgeMVKa+NjmdbKr+iy0/nU7yG9nMrp&#10;JlNN7JJjqIrjduRiCrfQHJk0wuQZ9jgHHeAfKQb2Sy3p916hkcJ99ryQVblcJoPlZPn+esEJXla2&#10;lxXlNUPVMkoxhbdxMuU+oN11/KUyS+DhI4vd2izD81SnudkTmefJv8l0l3nuev7LNn8BAAD//wMA&#10;UEsDBBQABgAIAAAAIQBzx4cU4wAAAA0BAAAPAAAAZHJzL2Rvd25yZXYueG1sTI9BS8NAEIXvgv9h&#10;GcFbu9s0WInZlCCIUg+lUdDjJjsmIdnZkN2k8d+7PdXbPN7jzffS/WJ6NuPoWksSNmsBDKmyuqVa&#10;wufHy+oRmPOKtOotoYRfdLDPbm9SlWh7phPOha9ZKCGXKAmN90PCuasaNMqt7YAUvB87GuWDHGuu&#10;R3UO5abnkRAP3KiWwodGDfjcYNUVk5Hw9p3710M5HexXfuqK9+Y4d91Ryvu7JX8C5nHx1zBc8AM6&#10;ZIGptBNpx3oJq10UtvhgbHcxsEtCbEUErAxXFG9i4FnK/6/I/gAAAP//AwBQSwECLQAUAAYACAAA&#10;ACEAtoM4kv4AAADhAQAAEwAAAAAAAAAAAAAAAAAAAAAAW0NvbnRlbnRfVHlwZXNdLnhtbFBLAQIt&#10;ABQABgAIAAAAIQA4/SH/1gAAAJQBAAALAAAAAAAAAAAAAAAAAC8BAABfcmVscy8ucmVsc1BLAQIt&#10;ABQABgAIAAAAIQA9FgDx4QEAAK0DAAAOAAAAAAAAAAAAAAAAAC4CAABkcnMvZTJvRG9jLnhtbFBL&#10;AQItABQABgAIAAAAIQBzx4cU4wAAAA0BAAAPAAAAAAAAAAAAAAAAADsEAABkcnMvZG93bnJldi54&#10;bWxQSwUGAAAAAAQABADzAAAASwUAAAAA&#10;" fillcolor="#a9d4db [3204]" stroked="f">
                      <v:textbox>
                        <w:txbxContent>
                          <w:p w14:paraId="40A30F43" w14:textId="6E06792D" w:rsidR="005033A6" w:rsidRDefault="005033A6" w:rsidP="006D44E7">
                            <w:pPr>
                              <w:jc w:val="center"/>
                            </w:pPr>
                          </w:p>
                        </w:txbxContent>
                      </v:textbox>
                      <w10:wrap anchorx="page"/>
                    </v:rect>
                  </w:pict>
                </mc:Fallback>
              </mc:AlternateContent>
            </w:r>
            <w:r w:rsidR="004E2188">
              <w:rPr>
                <w:noProof/>
              </w:rPr>
              <w:t xml:space="preserve">Portfolio </w:t>
            </w:r>
            <w:r w:rsidR="004E2188">
              <w:rPr>
                <w:rFonts w:hint="eastAsia"/>
                <w:noProof/>
              </w:rPr>
              <w:t>u</w:t>
            </w:r>
            <w:r w:rsidR="004E2188">
              <w:rPr>
                <w:noProof/>
              </w:rPr>
              <w:t>rl:</w:t>
            </w:r>
            <w:r w:rsidR="004E2188">
              <w:t xml:space="preserve"> </w:t>
            </w:r>
            <w:hyperlink r:id="rId13" w:history="1">
              <w:r w:rsidR="00127822" w:rsidRPr="00625AB3">
                <w:rPr>
                  <w:rStyle w:val="af3"/>
                  <w:noProof/>
                </w:rPr>
                <w:t>https://kassyoh.github.io/kassyoh/</w:t>
              </w:r>
            </w:hyperlink>
          </w:p>
          <w:p w14:paraId="109FBC7F" w14:textId="77777777" w:rsidR="00127822" w:rsidRPr="00127822" w:rsidRDefault="00127822" w:rsidP="00127822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Notion url: </w:t>
            </w:r>
            <w:hyperlink r:id="rId14" w:history="1">
              <w:r w:rsidRPr="00127822">
                <w:rPr>
                  <w:rStyle w:val="af3"/>
                  <w:noProof/>
                </w:rPr>
                <w:t>https://url.kr/t9giba</w:t>
              </w:r>
            </w:hyperlink>
          </w:p>
          <w:p w14:paraId="6239EE8F" w14:textId="5B0EFD32" w:rsidR="00127822" w:rsidRPr="00127822" w:rsidRDefault="00127822" w:rsidP="00F5689F">
            <w:pPr>
              <w:rPr>
                <w:rFonts w:hint="eastAsia"/>
                <w:noProof/>
              </w:rPr>
            </w:pPr>
          </w:p>
        </w:tc>
        <w:tc>
          <w:tcPr>
            <w:tcW w:w="106" w:type="pct"/>
          </w:tcPr>
          <w:p w14:paraId="6381CC66" w14:textId="77777777" w:rsidR="005033A6" w:rsidRPr="006D44E7" w:rsidRDefault="005033A6" w:rsidP="00F5689F">
            <w:pPr>
              <w:rPr>
                <w:noProof/>
              </w:rPr>
            </w:pPr>
          </w:p>
        </w:tc>
      </w:tr>
      <w:tr w:rsidR="00FC49E3" w:rsidRPr="006D44E7" w14:paraId="20730F18" w14:textId="77777777" w:rsidTr="005033A6">
        <w:tc>
          <w:tcPr>
            <w:tcW w:w="3251" w:type="pct"/>
          </w:tcPr>
          <w:p w14:paraId="0C9AD817" w14:textId="77777777" w:rsidR="00FC49E3" w:rsidRPr="006D44E7" w:rsidRDefault="00000000" w:rsidP="00FC49E3">
            <w:pPr>
              <w:pStyle w:val="1"/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id w:val="1680545767"/>
                <w:placeholder>
                  <w:docPart w:val="DA5ED65051334C4C9DD8C273416DA9B4"/>
                </w:placeholder>
                <w:temporary/>
                <w:showingPlcHdr/>
                <w15:appearance w15:val="hidden"/>
              </w:sdtPr>
              <w:sdtContent>
                <w:r w:rsidR="00FC49E3" w:rsidRPr="006D44E7">
                  <w:rPr>
                    <w:rStyle w:val="af1"/>
                    <w:rFonts w:hint="eastAsia"/>
                    <w:noProof/>
                    <w:color w:val="auto"/>
                    <w:lang w:val="ko-KR" w:bidi="ko-KR"/>
                  </w:rPr>
                  <w:t>경력</w:t>
                </w:r>
              </w:sdtContent>
            </w:sdt>
            <w:r w:rsidR="00FC49E3" w:rsidRPr="006D44E7">
              <w:rPr>
                <w:rFonts w:hint="eastAsia"/>
                <w:noProof/>
                <w:lang w:val="ko-KR" w:bidi="ko-KR"/>
              </w:rPr>
              <w:t xml:space="preserve"> </w:t>
            </w:r>
          </w:p>
        </w:tc>
        <w:tc>
          <w:tcPr>
            <w:tcW w:w="106" w:type="pct"/>
          </w:tcPr>
          <w:p w14:paraId="2B609391" w14:textId="77777777" w:rsidR="00FC49E3" w:rsidRPr="006D44E7" w:rsidRDefault="00FC49E3" w:rsidP="00F5689F">
            <w:pPr>
              <w:rPr>
                <w:noProof/>
              </w:rPr>
            </w:pPr>
          </w:p>
        </w:tc>
        <w:tc>
          <w:tcPr>
            <w:tcW w:w="1643" w:type="pct"/>
          </w:tcPr>
          <w:p w14:paraId="3309F7C5" w14:textId="77777777" w:rsidR="00FC49E3" w:rsidRPr="006D44E7" w:rsidRDefault="00000000" w:rsidP="00E97CB2">
            <w:pPr>
              <w:pStyle w:val="1"/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id w:val="-1275096728"/>
                <w:placeholder>
                  <w:docPart w:val="3C5057A39B3344FE908639CF825FDE90"/>
                </w:placeholder>
                <w:temporary/>
                <w:showingPlcHdr/>
                <w15:appearance w15:val="hidden"/>
              </w:sdtPr>
              <w:sdtContent>
                <w:r w:rsidR="00FC49E3" w:rsidRPr="006D44E7">
                  <w:rPr>
                    <w:rFonts w:hint="eastAsia"/>
                    <w:noProof/>
                    <w:lang w:val="ko-KR" w:bidi="ko-KR"/>
                  </w:rPr>
                  <w:t>교육</w:t>
                </w:r>
              </w:sdtContent>
            </w:sdt>
          </w:p>
        </w:tc>
      </w:tr>
      <w:tr w:rsidR="00E6525B" w:rsidRPr="006D44E7" w14:paraId="46136CB4" w14:textId="77777777" w:rsidTr="005033A6">
        <w:trPr>
          <w:trHeight w:val="115"/>
        </w:trPr>
        <w:tc>
          <w:tcPr>
            <w:tcW w:w="3251" w:type="pct"/>
            <w:shd w:val="clear" w:color="auto" w:fill="auto"/>
          </w:tcPr>
          <w:p w14:paraId="7916CCFA" w14:textId="2317C7A6" w:rsidR="00E6525B" w:rsidRPr="006D44E7" w:rsidRDefault="008024AA" w:rsidP="00F5689F">
            <w:pPr>
              <w:rPr>
                <w:noProof/>
                <w:sz w:val="8"/>
                <w:szCs w:val="8"/>
              </w:rPr>
            </w:pPr>
            <w:r w:rsidRPr="006D44E7">
              <w:rPr>
                <w:rFonts w:hint="eastAsia"/>
                <w:noProof/>
                <w:sz w:val="10"/>
                <w:szCs w:val="10"/>
                <w:lang w:val="ko-KR" w:bidi="ko-KR"/>
              </w:rPr>
              <mc:AlternateContent>
                <mc:Choice Requires="wps">
                  <w:drawing>
                    <wp:inline distT="0" distB="0" distL="0" distR="0" wp14:anchorId="6252F062" wp14:editId="22DCC3EF">
                      <wp:extent cx="3871686" cy="0"/>
                      <wp:effectExtent l="0" t="19050" r="33655" b="19050"/>
                      <wp:docPr id="4" name="행 2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3871686" cy="0"/>
                              </a:xfrm>
                              <a:prstGeom prst="line">
                                <a:avLst/>
                              </a:prstGeom>
                              <a:noFill/>
                              <a:ln w="31750">
                                <a:solidFill>
                                  <a:srgbClr val="231F2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DD3CD9F" id="행 28" o:spid="_x0000_s1026" alt="&quot;&quot;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304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pE5rwEAAEwDAAAOAAAAZHJzL2Uyb0RvYy54bWysU8mO2zAMvRfoPwi6N7YzaCYw4sxh0vQy&#10;bQNM+wGMllioLAqiEjt/X0lZut2KXghRJJ/4HqnV0zRYdlKBDLqON7OaM+UESuMOHf/2dftuyRlF&#10;cBIsOtXxsyL+tH77ZjX6Vs2xRytVYAnEUTv6jvcx+raqSPRqAJqhVy4FNYYBYnLDoZIBxoQ+2Gpe&#10;14tqxCB9QKGI0u3mEuTrgq+1EvGL1qQisx1PvcViQ7H7bKv1CtpDAN8bcW0D/qGLAYxLj96hNhCB&#10;HYP5C2owIiChjjOBQ4VaG6EKh8Smqf9g89qDV4VLEof8XSb6f7Di8+nZ7UJuXUzu1b+g+E5JlGr0&#10;1N6D2SG/C2w/fkKZxgjHiIXvpMOQixMTNhVZz3dZ1RSZSJcPy8dmsVxwJm6xCtpboQ8UPyocWD50&#10;3BqXGUMLpxeKuRFobyn52uHWWFumZh0bE3jz+L4uFYTWyBzNeRQO+2cb2AnS4OcPzXZeZp3QfkvL&#10;0Bug/pJXQpeVCHh0sjzTK5AfrucIxl7OCci6q0xZmbxw1O5RnnfhJl8aWen/ul55J371S/XPT7D+&#10;AQAA//8DAFBLAwQUAAYACAAAACEAgT/Yp9kAAAACAQAADwAAAGRycy9kb3ducmV2LnhtbEyPT0vD&#10;QBDF70K/wzKF3uymUqKN2RQpiiAiWAO9brKTPzQ7G7KbJn57p1708uDxhvd+k+5n24kLDr51pGCz&#10;jkAglc60VCvIv15uH0D4oMnozhEq+EYP+2xxk+rEuIk+8XIMteAS8olW0ITQJ1L6skGr/dr1SJxV&#10;brA6sB1qaQY9cbnt5F0UxdLqlnih0T0eGizPx9Eq2H1U06l6Lvsizg9jnb+/vW5PsVKr5fz0CCLg&#10;HP6O4YrP6JAxU+FGMl50CviR8KucxdHuHkRxtTJL5X/07AcAAP//AwBQSwECLQAUAAYACAAAACEA&#10;toM4kv4AAADhAQAAEwAAAAAAAAAAAAAAAAAAAAAAW0NvbnRlbnRfVHlwZXNdLnhtbFBLAQItABQA&#10;BgAIAAAAIQA4/SH/1gAAAJQBAAALAAAAAAAAAAAAAAAAAC8BAABfcmVscy8ucmVsc1BLAQItABQA&#10;BgAIAAAAIQAQmpE5rwEAAEwDAAAOAAAAAAAAAAAAAAAAAC4CAABkcnMvZTJvRG9jLnhtbFBLAQIt&#10;ABQABgAIAAAAIQCBP9in2QAAAAIBAAAPAAAAAAAAAAAAAAAAAAkEAABkcnMvZG93bnJldi54bWxQ&#10;SwUGAAAAAAQABADzAAAADwUAAAAA&#10;" strokecolor="#231f20" strokeweight="2.5pt">
                      <o:lock v:ext="edit" shapetype="f"/>
                      <w10:anchorlock/>
                    </v:line>
                  </w:pict>
                </mc:Fallback>
              </mc:AlternateContent>
            </w:r>
          </w:p>
        </w:tc>
        <w:tc>
          <w:tcPr>
            <w:tcW w:w="106" w:type="pct"/>
            <w:shd w:val="clear" w:color="auto" w:fill="auto"/>
          </w:tcPr>
          <w:p w14:paraId="7AC29B09" w14:textId="77777777" w:rsidR="00E6525B" w:rsidRPr="006D44E7" w:rsidRDefault="00E6525B" w:rsidP="00F5689F">
            <w:pPr>
              <w:rPr>
                <w:noProof/>
                <w:sz w:val="8"/>
                <w:szCs w:val="8"/>
              </w:rPr>
            </w:pPr>
          </w:p>
        </w:tc>
        <w:tc>
          <w:tcPr>
            <w:tcW w:w="1643" w:type="pct"/>
            <w:shd w:val="clear" w:color="auto" w:fill="auto"/>
          </w:tcPr>
          <w:p w14:paraId="16C2B12B" w14:textId="77777777" w:rsidR="00E6525B" w:rsidRPr="006D44E7" w:rsidRDefault="00FC49E3" w:rsidP="00F5689F">
            <w:pPr>
              <w:rPr>
                <w:noProof/>
                <w:sz w:val="8"/>
                <w:szCs w:val="8"/>
              </w:rPr>
            </w:pPr>
            <w:r w:rsidRPr="006D44E7">
              <w:rPr>
                <w:rFonts w:hint="eastAsia"/>
                <w:noProof/>
                <w:sz w:val="10"/>
                <w:szCs w:val="10"/>
                <w:lang w:val="ko-KR" w:bidi="ko-KR"/>
              </w:rPr>
              <mc:AlternateContent>
                <mc:Choice Requires="wps">
                  <w:drawing>
                    <wp:inline distT="0" distB="0" distL="0" distR="0" wp14:anchorId="7989BF5F" wp14:editId="347F8CC2">
                      <wp:extent cx="2103120" cy="0"/>
                      <wp:effectExtent l="0" t="19050" r="30480" b="19050"/>
                      <wp:docPr id="16" name="행 2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2103120" cy="0"/>
                              </a:xfrm>
                              <a:prstGeom prst="line">
                                <a:avLst/>
                              </a:prstGeom>
                              <a:noFill/>
                              <a:ln w="31750">
                                <a:solidFill>
                                  <a:srgbClr val="231F2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D3C6608" id="행 28" o:spid="_x0000_s1026" alt="&quot;&quot;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65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U1asAEAAEwDAAAOAAAAZHJzL2Uyb0RvYy54bWysU8lu2zAQvRfIPxC811qMLhAs5xDXvaSt&#10;gSQfMCYpiyjFITi0Jf99Scp2k/ZW9EJwFr5582a4up8Gw07Kk0bb8mpRcqasQKntoeUvz9v3nzmj&#10;AFaCQataflbE79d371aja1SNPRqpPIsglprRtbwPwTVFQaJXA9ACnbIx2KEfIETTHwrpYYzogynq&#10;svxYjOil8ygUUfRu5iBfZ/yuUyL86DpSgZmWR24hnz6f+3QW6xU0Bw+u1+JCA/6BxQDaxqI3qA0E&#10;YEev/4IatPBI2IWFwKHArtNC5R5iN1X5RzdPPTiVe4nikLvJRP8PVnw/PdidT9TFZJ/cI4qfFEUp&#10;RkfNLZgMcjvP9uM3lHGMcAyY+506P6THsRM2ZVnPN1nVFJiIzroql1Ud1RfXWAHN9aHzFL4qHFi6&#10;tNxomzqGBk6PFBIRaK4pyW1xq43JUzOWjS1fVp8+lPkFodEyRVMe+cP+wXh2gjj4elltY/0Z7U1a&#10;gt4A9XNeDs0r4fFoZS7TK5BfLvcA2sz3SMvYi0xJmbRw1OxRnnc+1UlWHFnmf1mvtBOv7Zz1+xOs&#10;fwEAAP//AwBQSwMEFAAGAAgAAAAhAGLsMRjaAAAAAgEAAA8AAABkcnMvZG93bnJldi54bWxMj09L&#10;w0AQxe8Fv8Mygje7aStBYzZFilIQEayBXjfZyR/Mzobspkm/vVMv9vLg8Yb3fpNuZ9uJEw6+daRg&#10;tYxAIJXOtFQryL/f7h9B+KDJ6M4RKjijh212s0h1YtxEX3g6hFpwCflEK2hC6BMpfdmg1X7peiTO&#10;KjdYHdgOtTSDnrjcdnIdRbG0uiVeaHSPuwbLn8NoFTx9VtOxei37Is53Y51/vO8fjrFSd7fzyzOI&#10;gHP4P4YLPqNDxkyFG8l40SngR8KfcrbZrNYgiouVWSqv0bNfAAAA//8DAFBLAQItABQABgAIAAAA&#10;IQC2gziS/gAAAOEBAAATAAAAAAAAAAAAAAAAAAAAAABbQ29udGVudF9UeXBlc10ueG1sUEsBAi0A&#10;FAAGAAgAAAAhADj9If/WAAAAlAEAAAsAAAAAAAAAAAAAAAAALwEAAF9yZWxzLy5yZWxzUEsBAi0A&#10;FAAGAAgAAAAhAHsFTVqwAQAATAMAAA4AAAAAAAAAAAAAAAAALgIAAGRycy9lMm9Eb2MueG1sUEsB&#10;Ai0AFAAGAAgAAAAhAGLsMRjaAAAAAgEAAA8AAAAAAAAAAAAAAAAACgQAAGRycy9kb3ducmV2Lnht&#10;bFBLBQYAAAAABAAEAPMAAAARBQAAAAA=&#10;" strokecolor="#231f20" strokeweight="2.5pt">
                      <o:lock v:ext="edit" shapetype="f"/>
                      <w10:anchorlock/>
                    </v:line>
                  </w:pict>
                </mc:Fallback>
              </mc:AlternateContent>
            </w:r>
          </w:p>
        </w:tc>
      </w:tr>
      <w:tr w:rsidR="00FC49E3" w:rsidRPr="006D44E7" w14:paraId="0F5B4521" w14:textId="77777777" w:rsidTr="005033A6">
        <w:trPr>
          <w:trHeight w:val="2304"/>
        </w:trPr>
        <w:tc>
          <w:tcPr>
            <w:tcW w:w="3251" w:type="pct"/>
            <w:vMerge w:val="restart"/>
          </w:tcPr>
          <w:p w14:paraId="723E0410" w14:textId="7A15E552" w:rsidR="00FC49E3" w:rsidRPr="006D44E7" w:rsidRDefault="00F72723" w:rsidP="00E97CB2">
            <w:pPr>
              <w:pStyle w:val="af6"/>
              <w:rPr>
                <w:noProof/>
              </w:rPr>
            </w:pPr>
            <w:r>
              <w:rPr>
                <w:noProof/>
              </w:rPr>
              <w:t>201</w:t>
            </w:r>
            <w:r w:rsidR="00164718">
              <w:rPr>
                <w:noProof/>
              </w:rPr>
              <w:t>5</w:t>
            </w:r>
            <w:r>
              <w:rPr>
                <w:noProof/>
              </w:rPr>
              <w:t>~2018</w:t>
            </w:r>
            <w:r>
              <w:rPr>
                <w:rFonts w:hint="eastAsia"/>
                <w:noProof/>
              </w:rPr>
              <w:t>년</w:t>
            </w:r>
          </w:p>
          <w:p w14:paraId="502ECF60" w14:textId="7BA214A8" w:rsidR="00FC49E3" w:rsidRPr="006D44E7" w:rsidRDefault="00F72723" w:rsidP="00E97CB2">
            <w:pPr>
              <w:pStyle w:val="af7"/>
              <w:rPr>
                <w:noProof/>
              </w:rPr>
            </w:pPr>
            <w:r>
              <w:rPr>
                <w:noProof/>
                <w:lang w:val="ko-KR"/>
              </w:rPr>
              <w:t>Bartender</w:t>
            </w:r>
          </w:p>
          <w:p w14:paraId="2ED66F91" w14:textId="23EEABFD" w:rsidR="00FC49E3" w:rsidRPr="006D44E7" w:rsidRDefault="00611544" w:rsidP="00D87E03">
            <w:pPr>
              <w:pStyle w:val="af9"/>
              <w:rPr>
                <w:noProof/>
              </w:rPr>
            </w:pPr>
            <w:r>
              <w:rPr>
                <w:rFonts w:hint="eastAsia"/>
                <w:noProof/>
              </w:rPr>
              <w:t>식음료 관리 및 레시피 개발,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직원 교육 등 전반적인 식음 관리 업무</w:t>
            </w:r>
          </w:p>
          <w:p w14:paraId="7382D168" w14:textId="3EBA4CF9" w:rsidR="00FC49E3" w:rsidRPr="006D44E7" w:rsidRDefault="00326CD6" w:rsidP="00E97CB2">
            <w:pPr>
              <w:pStyle w:val="af6"/>
              <w:rPr>
                <w:noProof/>
              </w:rPr>
            </w:pPr>
            <w:r>
              <w:rPr>
                <w:noProof/>
              </w:rPr>
              <w:t>2018~2019</w:t>
            </w:r>
            <w:r>
              <w:rPr>
                <w:rFonts w:hint="eastAsia"/>
                <w:noProof/>
              </w:rPr>
              <w:t>년</w:t>
            </w:r>
            <w:r w:rsidR="00FC49E3" w:rsidRPr="006D44E7">
              <w:rPr>
                <w:rFonts w:hint="eastAsia"/>
                <w:noProof/>
                <w:lang w:val="ko-KR" w:bidi="ko-KR"/>
              </w:rPr>
              <w:t xml:space="preserve"> </w:t>
            </w:r>
          </w:p>
          <w:p w14:paraId="7CA88AC6" w14:textId="240949EA" w:rsidR="00FC49E3" w:rsidRPr="006D44E7" w:rsidRDefault="00326CD6" w:rsidP="00E97CB2">
            <w:pPr>
              <w:pStyle w:val="af7"/>
              <w:rPr>
                <w:noProof/>
              </w:rPr>
            </w:pPr>
            <w:r>
              <w:rPr>
                <w:noProof/>
                <w:lang w:val="ko-KR" w:bidi="ko-KR"/>
              </w:rPr>
              <w:t>Chef</w:t>
            </w:r>
            <w:r w:rsidR="00FC49E3" w:rsidRPr="006D44E7">
              <w:rPr>
                <w:rFonts w:hint="eastAsia"/>
                <w:noProof/>
                <w:lang w:val="ko-KR" w:bidi="ko-KR"/>
              </w:rPr>
              <w:t xml:space="preserve"> </w:t>
            </w:r>
            <w:r>
              <w:rPr>
                <w:rStyle w:val="af8"/>
                <w:noProof/>
              </w:rPr>
              <w:t>I</w:t>
            </w:r>
            <w:r>
              <w:rPr>
                <w:rStyle w:val="af8"/>
              </w:rPr>
              <w:t>n AU</w:t>
            </w:r>
          </w:p>
          <w:p w14:paraId="68E0C1D7" w14:textId="6346191E" w:rsidR="00FC49E3" w:rsidRPr="006D44E7" w:rsidRDefault="00326CD6" w:rsidP="00D87E03">
            <w:pPr>
              <w:pStyle w:val="af9"/>
              <w:rPr>
                <w:noProof/>
              </w:rPr>
            </w:pPr>
            <w:r>
              <w:rPr>
                <w:rFonts w:hint="eastAsia"/>
                <w:noProof/>
              </w:rPr>
              <w:t xml:space="preserve">학과 전공을 살려 호주에서 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년간 c</w:t>
            </w:r>
            <w:r>
              <w:rPr>
                <w:noProof/>
              </w:rPr>
              <w:t xml:space="preserve">hef </w:t>
            </w:r>
            <w:r>
              <w:rPr>
                <w:rFonts w:hint="eastAsia"/>
                <w:noProof/>
              </w:rPr>
              <w:t>로서 근무.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전반적인 메뉴 조리 및</w:t>
            </w:r>
            <w:r w:rsidR="00A40970">
              <w:rPr>
                <w:rFonts w:hint="eastAsia"/>
                <w:noProof/>
              </w:rPr>
              <w:t xml:space="preserve"> 식자재 관리 업무</w:t>
            </w:r>
            <w:r>
              <w:rPr>
                <w:noProof/>
              </w:rPr>
              <w:t xml:space="preserve"> </w:t>
            </w:r>
          </w:p>
          <w:p w14:paraId="11795550" w14:textId="0D1D4431" w:rsidR="00FC49E3" w:rsidRPr="006D44E7" w:rsidRDefault="00A40970" w:rsidP="00E97CB2">
            <w:pPr>
              <w:pStyle w:val="af6"/>
              <w:rPr>
                <w:noProof/>
              </w:rPr>
            </w:pPr>
            <w:r>
              <w:rPr>
                <w:noProof/>
              </w:rPr>
              <w:t>202</w:t>
            </w:r>
            <w:r w:rsidR="00127822">
              <w:rPr>
                <w:rFonts w:hint="eastAsia"/>
                <w:noProof/>
              </w:rPr>
              <w:t>1.07</w:t>
            </w:r>
            <w:r>
              <w:rPr>
                <w:noProof/>
              </w:rPr>
              <w:t>~202</w:t>
            </w:r>
            <w:r w:rsidR="00127822">
              <w:rPr>
                <w:rFonts w:hint="eastAsia"/>
                <w:noProof/>
              </w:rPr>
              <w:t>4.03</w:t>
            </w:r>
            <w:r w:rsidR="00FC49E3" w:rsidRPr="006D44E7">
              <w:rPr>
                <w:rFonts w:hint="eastAsia"/>
                <w:noProof/>
                <w:lang w:val="ko-KR" w:bidi="ko-KR"/>
              </w:rPr>
              <w:t xml:space="preserve"> </w:t>
            </w:r>
          </w:p>
          <w:p w14:paraId="76CA895E" w14:textId="1CB55B72" w:rsidR="00FC49E3" w:rsidRPr="006D44E7" w:rsidRDefault="00127822" w:rsidP="00E97CB2">
            <w:pPr>
              <w:pStyle w:val="af7"/>
              <w:rPr>
                <w:noProof/>
              </w:rPr>
            </w:pPr>
            <w:r>
              <w:rPr>
                <w:rFonts w:hint="eastAsia"/>
                <w:noProof/>
              </w:rPr>
              <w:t xml:space="preserve">매니저 </w:t>
            </w:r>
            <w:r>
              <w:rPr>
                <w:rStyle w:val="af8"/>
                <w:noProof/>
              </w:rPr>
              <w:t>㈜</w:t>
            </w:r>
            <w:r>
              <w:rPr>
                <w:rStyle w:val="af8"/>
                <w:rFonts w:hint="eastAsia"/>
                <w:noProof/>
              </w:rPr>
              <w:t>지에스아이티</w:t>
            </w:r>
          </w:p>
          <w:p w14:paraId="1ED66345" w14:textId="4462B195" w:rsidR="00FC49E3" w:rsidRDefault="00127822" w:rsidP="00D87E03">
            <w:pPr>
              <w:pStyle w:val="af9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UX/UI 기획 및 PM 업무 수행</w:t>
            </w:r>
          </w:p>
          <w:p w14:paraId="39303A1E" w14:textId="77777777" w:rsidR="008024AA" w:rsidRDefault="008024AA" w:rsidP="00D87E03">
            <w:pPr>
              <w:pStyle w:val="af9"/>
              <w:rPr>
                <w:noProof/>
              </w:rPr>
            </w:pPr>
          </w:p>
          <w:p w14:paraId="68221B65" w14:textId="77777777" w:rsidR="008024AA" w:rsidRDefault="008024AA" w:rsidP="00D87E03">
            <w:pPr>
              <w:pStyle w:val="af9"/>
              <w:rPr>
                <w:b/>
                <w:bCs/>
                <w:noProof/>
                <w:sz w:val="32"/>
                <w:szCs w:val="32"/>
              </w:rPr>
            </w:pPr>
            <w:r w:rsidRPr="008024AA">
              <w:rPr>
                <w:rFonts w:hint="eastAsia"/>
                <w:b/>
                <w:bCs/>
                <w:noProof/>
                <w:sz w:val="32"/>
                <w:szCs w:val="32"/>
              </w:rPr>
              <w:t>자격증 및 수상내역</w:t>
            </w:r>
          </w:p>
          <w:p w14:paraId="36A295F1" w14:textId="6B7D4C15" w:rsidR="008024AA" w:rsidRDefault="008024AA" w:rsidP="00D87E03">
            <w:pPr>
              <w:pStyle w:val="af9"/>
              <w:rPr>
                <w:b/>
                <w:bCs/>
                <w:noProof/>
                <w:sz w:val="32"/>
                <w:szCs w:val="32"/>
              </w:rPr>
            </w:pPr>
            <w:r w:rsidRPr="006D44E7">
              <w:rPr>
                <w:rFonts w:hint="eastAsia"/>
                <w:noProof/>
                <w:sz w:val="10"/>
                <w:szCs w:val="10"/>
                <w:lang w:val="ko-KR" w:bidi="ko-KR"/>
              </w:rPr>
              <mc:AlternateContent>
                <mc:Choice Requires="wps">
                  <w:drawing>
                    <wp:inline distT="0" distB="0" distL="0" distR="0" wp14:anchorId="40DCAF79" wp14:editId="6D4499E2">
                      <wp:extent cx="3871686" cy="0"/>
                      <wp:effectExtent l="0" t="19050" r="33655" b="19050"/>
                      <wp:docPr id="11" name="행 2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3871686" cy="0"/>
                              </a:xfrm>
                              <a:prstGeom prst="line">
                                <a:avLst/>
                              </a:prstGeom>
                              <a:noFill/>
                              <a:ln w="31750">
                                <a:solidFill>
                                  <a:srgbClr val="231F2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CC52F2E" id="행 28" o:spid="_x0000_s1026" alt="&quot;&quot;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304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pE5rwEAAEwDAAAOAAAAZHJzL2Uyb0RvYy54bWysU8mO2zAMvRfoPwi6N7YzaCYw4sxh0vQy&#10;bQNM+wGMllioLAqiEjt/X0lZut2KXghRJJ/4HqnV0zRYdlKBDLqON7OaM+UESuMOHf/2dftuyRlF&#10;cBIsOtXxsyL+tH77ZjX6Vs2xRytVYAnEUTv6jvcx+raqSPRqAJqhVy4FNYYBYnLDoZIBxoQ+2Gpe&#10;14tqxCB9QKGI0u3mEuTrgq+1EvGL1qQisx1PvcViQ7H7bKv1CtpDAN8bcW0D/qGLAYxLj96hNhCB&#10;HYP5C2owIiChjjOBQ4VaG6EKh8Smqf9g89qDV4VLEof8XSb6f7Di8+nZ7UJuXUzu1b+g+E5JlGr0&#10;1N6D2SG/C2w/fkKZxgjHiIXvpMOQixMTNhVZz3dZ1RSZSJcPy8dmsVxwJm6xCtpboQ8UPyocWD50&#10;3BqXGUMLpxeKuRFobyn52uHWWFumZh0bE3jz+L4uFYTWyBzNeRQO+2cb2AnS4OcPzXZeZp3QfkvL&#10;0Bug/pJXQpeVCHh0sjzTK5AfrucIxl7OCci6q0xZmbxw1O5RnnfhJl8aWen/ul55J371S/XPT7D+&#10;AQAA//8DAFBLAwQUAAYACAAAACEAgT/Yp9kAAAACAQAADwAAAGRycy9kb3ducmV2LnhtbEyPT0vD&#10;QBDF70K/wzKF3uymUqKN2RQpiiAiWAO9brKTPzQ7G7KbJn57p1708uDxhvd+k+5n24kLDr51pGCz&#10;jkAglc60VCvIv15uH0D4oMnozhEq+EYP+2xxk+rEuIk+8XIMteAS8olW0ITQJ1L6skGr/dr1SJxV&#10;brA6sB1qaQY9cbnt5F0UxdLqlnih0T0eGizPx9Eq2H1U06l6Lvsizg9jnb+/vW5PsVKr5fz0CCLg&#10;HP6O4YrP6JAxU+FGMl50CviR8KucxdHuHkRxtTJL5X/07AcAAP//AwBQSwECLQAUAAYACAAAACEA&#10;toM4kv4AAADhAQAAEwAAAAAAAAAAAAAAAAAAAAAAW0NvbnRlbnRfVHlwZXNdLnhtbFBLAQItABQA&#10;BgAIAAAAIQA4/SH/1gAAAJQBAAALAAAAAAAAAAAAAAAAAC8BAABfcmVscy8ucmVsc1BLAQItABQA&#10;BgAIAAAAIQAQmpE5rwEAAEwDAAAOAAAAAAAAAAAAAAAAAC4CAABkcnMvZTJvRG9jLnhtbFBLAQIt&#10;ABQABgAIAAAAIQCBP9in2QAAAAIBAAAPAAAAAAAAAAAAAAAAAAkEAABkcnMvZG93bnJldi54bWxQ&#10;SwUGAAAAAAQABADzAAAADwUAAAAA&#10;" strokecolor="#231f20" strokeweight="2.5pt">
                      <o:lock v:ext="edit" shapetype="f"/>
                      <w10:anchorlock/>
                    </v:line>
                  </w:pict>
                </mc:Fallback>
              </mc:AlternateContent>
            </w:r>
          </w:p>
          <w:p w14:paraId="7DD3129F" w14:textId="4F304C4B" w:rsidR="00164718" w:rsidRPr="00AF52B9" w:rsidRDefault="001C2213" w:rsidP="00DA0460">
            <w:pPr>
              <w:pStyle w:val="af9"/>
              <w:spacing w:line="168" w:lineRule="auto"/>
              <w:rPr>
                <w:noProof/>
                <w:szCs w:val="18"/>
              </w:rPr>
            </w:pPr>
            <w:r>
              <w:rPr>
                <w:rFonts w:hint="eastAsia"/>
                <w:b/>
                <w:bCs/>
                <w:noProof/>
                <w:szCs w:val="18"/>
              </w:rPr>
              <w:t>2</w:t>
            </w:r>
            <w:r>
              <w:rPr>
                <w:b/>
                <w:bCs/>
                <w:noProof/>
                <w:szCs w:val="18"/>
              </w:rPr>
              <w:t>01</w:t>
            </w:r>
            <w:r w:rsidR="00164718">
              <w:rPr>
                <w:b/>
                <w:bCs/>
                <w:noProof/>
                <w:szCs w:val="18"/>
              </w:rPr>
              <w:t xml:space="preserve">4.07.06 </w:t>
            </w:r>
            <w:r w:rsidR="00164718" w:rsidRPr="00AF52B9">
              <w:rPr>
                <w:rFonts w:hint="eastAsia"/>
                <w:noProof/>
                <w:szCs w:val="18"/>
              </w:rPr>
              <w:t xml:space="preserve">커피바리스타 </w:t>
            </w:r>
            <w:r w:rsidR="00164718" w:rsidRPr="00AF52B9">
              <w:rPr>
                <w:noProof/>
                <w:szCs w:val="18"/>
              </w:rPr>
              <w:t>2</w:t>
            </w:r>
            <w:r w:rsidR="00164718" w:rsidRPr="00AF52B9">
              <w:rPr>
                <w:rFonts w:hint="eastAsia"/>
                <w:noProof/>
                <w:szCs w:val="18"/>
              </w:rPr>
              <w:t>급 자격증 취득</w:t>
            </w:r>
          </w:p>
          <w:p w14:paraId="11389987" w14:textId="77777777" w:rsidR="00164718" w:rsidRPr="00AF52B9" w:rsidRDefault="00164718" w:rsidP="00DA0460">
            <w:pPr>
              <w:pStyle w:val="af9"/>
              <w:spacing w:line="168" w:lineRule="auto"/>
              <w:rPr>
                <w:noProof/>
                <w:szCs w:val="18"/>
              </w:rPr>
            </w:pPr>
            <w:r>
              <w:rPr>
                <w:rFonts w:hint="eastAsia"/>
                <w:b/>
                <w:bCs/>
                <w:noProof/>
                <w:szCs w:val="18"/>
              </w:rPr>
              <w:t>2</w:t>
            </w:r>
            <w:r>
              <w:rPr>
                <w:b/>
                <w:bCs/>
                <w:noProof/>
                <w:szCs w:val="18"/>
              </w:rPr>
              <w:t xml:space="preserve">015.06.26 </w:t>
            </w:r>
            <w:r w:rsidRPr="00AF52B9">
              <w:rPr>
                <w:rFonts w:hint="eastAsia"/>
                <w:noProof/>
                <w:szCs w:val="18"/>
              </w:rPr>
              <w:t>조주기능사 자격증 취득</w:t>
            </w:r>
          </w:p>
          <w:p w14:paraId="6C8DE4BA" w14:textId="55798542" w:rsidR="00164718" w:rsidRDefault="00164718" w:rsidP="00DA0460">
            <w:pPr>
              <w:pStyle w:val="af9"/>
              <w:spacing w:line="168" w:lineRule="auto"/>
              <w:rPr>
                <w:b/>
                <w:bCs/>
                <w:noProof/>
                <w:szCs w:val="18"/>
              </w:rPr>
            </w:pPr>
            <w:r>
              <w:rPr>
                <w:rFonts w:hint="eastAsia"/>
                <w:b/>
                <w:bCs/>
                <w:noProof/>
                <w:szCs w:val="18"/>
              </w:rPr>
              <w:t>2</w:t>
            </w:r>
            <w:r>
              <w:rPr>
                <w:b/>
                <w:bCs/>
                <w:noProof/>
                <w:szCs w:val="18"/>
              </w:rPr>
              <w:t>0</w:t>
            </w:r>
            <w:r w:rsidR="00AF52B9">
              <w:rPr>
                <w:b/>
                <w:bCs/>
                <w:noProof/>
                <w:szCs w:val="18"/>
              </w:rPr>
              <w:t xml:space="preserve">16.05 </w:t>
            </w:r>
            <w:r w:rsidR="00AF52B9" w:rsidRPr="00AF52B9">
              <w:rPr>
                <w:noProof/>
                <w:szCs w:val="18"/>
              </w:rPr>
              <w:t xml:space="preserve">1883 </w:t>
            </w:r>
            <w:r w:rsidR="00AF52B9" w:rsidRPr="00AF52B9">
              <w:rPr>
                <w:rFonts w:hint="eastAsia"/>
                <w:noProof/>
                <w:szCs w:val="18"/>
              </w:rPr>
              <w:t>B</w:t>
            </w:r>
            <w:r w:rsidR="00AF52B9" w:rsidRPr="00AF52B9">
              <w:rPr>
                <w:noProof/>
                <w:szCs w:val="18"/>
              </w:rPr>
              <w:t>artender Champion</w:t>
            </w:r>
            <w:r w:rsidR="00C827F6">
              <w:rPr>
                <w:rFonts w:hint="eastAsia"/>
                <w:noProof/>
                <w:szCs w:val="18"/>
              </w:rPr>
              <w:t>s</w:t>
            </w:r>
            <w:r w:rsidR="00C827F6">
              <w:rPr>
                <w:noProof/>
                <w:szCs w:val="18"/>
              </w:rPr>
              <w:t>hip</w:t>
            </w:r>
            <w:r w:rsidR="00AF52B9" w:rsidRPr="00AF52B9">
              <w:rPr>
                <w:noProof/>
                <w:szCs w:val="18"/>
              </w:rPr>
              <w:t xml:space="preserve"> </w:t>
            </w:r>
            <w:r w:rsidR="00AF52B9" w:rsidRPr="00AF52B9">
              <w:rPr>
                <w:rFonts w:hint="eastAsia"/>
                <w:noProof/>
                <w:szCs w:val="18"/>
              </w:rPr>
              <w:t>심사위원상 수상</w:t>
            </w:r>
          </w:p>
          <w:p w14:paraId="65C5E26B" w14:textId="77777777" w:rsidR="00AF52B9" w:rsidRDefault="00AF52B9" w:rsidP="00DA0460">
            <w:pPr>
              <w:pStyle w:val="af9"/>
              <w:spacing w:line="168" w:lineRule="auto"/>
              <w:rPr>
                <w:noProof/>
                <w:szCs w:val="18"/>
              </w:rPr>
            </w:pPr>
            <w:r>
              <w:rPr>
                <w:rFonts w:hint="eastAsia"/>
                <w:b/>
                <w:bCs/>
                <w:noProof/>
                <w:szCs w:val="18"/>
              </w:rPr>
              <w:t>2</w:t>
            </w:r>
            <w:r>
              <w:rPr>
                <w:b/>
                <w:bCs/>
                <w:noProof/>
                <w:szCs w:val="18"/>
              </w:rPr>
              <w:t xml:space="preserve">017.01.01 </w:t>
            </w:r>
            <w:r w:rsidRPr="00AF52B9">
              <w:rPr>
                <w:rFonts w:hint="eastAsia"/>
                <w:noProof/>
                <w:szCs w:val="18"/>
              </w:rPr>
              <w:t xml:space="preserve">운전면허 </w:t>
            </w:r>
            <w:r w:rsidRPr="00AF52B9">
              <w:rPr>
                <w:noProof/>
                <w:szCs w:val="18"/>
              </w:rPr>
              <w:t>2</w:t>
            </w:r>
            <w:r w:rsidRPr="00AF52B9">
              <w:rPr>
                <w:rFonts w:hint="eastAsia"/>
                <w:noProof/>
                <w:szCs w:val="18"/>
              </w:rPr>
              <w:t>종 보통 취득</w:t>
            </w:r>
          </w:p>
          <w:p w14:paraId="5304DAE6" w14:textId="01FEC466" w:rsidR="00DA0460" w:rsidRPr="00DA0460" w:rsidRDefault="00DA0460" w:rsidP="00DA0460">
            <w:pPr>
              <w:pStyle w:val="af9"/>
              <w:spacing w:line="168" w:lineRule="auto"/>
              <w:rPr>
                <w:noProof/>
                <w:szCs w:val="18"/>
              </w:rPr>
            </w:pPr>
            <w:r>
              <w:rPr>
                <w:rFonts w:hint="eastAsia"/>
                <w:b/>
                <w:bCs/>
                <w:noProof/>
                <w:szCs w:val="18"/>
              </w:rPr>
              <w:t>2</w:t>
            </w:r>
            <w:r>
              <w:rPr>
                <w:b/>
                <w:bCs/>
                <w:noProof/>
                <w:szCs w:val="18"/>
              </w:rPr>
              <w:t xml:space="preserve">021.03.29 </w:t>
            </w:r>
            <w:r>
              <w:rPr>
                <w:noProof/>
                <w:szCs w:val="18"/>
              </w:rPr>
              <w:t xml:space="preserve">UI&amp;UX </w:t>
            </w:r>
            <w:r>
              <w:rPr>
                <w:rFonts w:hint="eastAsia"/>
                <w:noProof/>
                <w:szCs w:val="18"/>
              </w:rPr>
              <w:t>디자이너 양성과정 우수상 수상</w:t>
            </w:r>
          </w:p>
        </w:tc>
        <w:tc>
          <w:tcPr>
            <w:tcW w:w="106" w:type="pct"/>
            <w:vMerge w:val="restart"/>
          </w:tcPr>
          <w:p w14:paraId="7C4E9E37" w14:textId="77777777" w:rsidR="00FC49E3" w:rsidRPr="006D44E7" w:rsidRDefault="00FC49E3" w:rsidP="00E6525B">
            <w:pPr>
              <w:rPr>
                <w:noProof/>
              </w:rPr>
            </w:pPr>
          </w:p>
        </w:tc>
        <w:tc>
          <w:tcPr>
            <w:tcW w:w="1643" w:type="pct"/>
          </w:tcPr>
          <w:p w14:paraId="45A32373" w14:textId="77777777" w:rsidR="00EB27A0" w:rsidRDefault="00EB27A0" w:rsidP="00FC49E3">
            <w:pPr>
              <w:rPr>
                <w:noProof/>
              </w:rPr>
            </w:pPr>
          </w:p>
          <w:p w14:paraId="0B73D3AA" w14:textId="1E6E2AB4" w:rsidR="00BF6BDD" w:rsidRPr="00E20352" w:rsidRDefault="00EB27A0" w:rsidP="00FC49E3">
            <w:pPr>
              <w:rPr>
                <w:b/>
                <w:bCs/>
                <w:noProof/>
              </w:rPr>
            </w:pPr>
            <w:r w:rsidRPr="00E20352">
              <w:rPr>
                <w:rFonts w:hint="eastAsia"/>
                <w:b/>
                <w:bCs/>
                <w:noProof/>
              </w:rPr>
              <w:t>2</w:t>
            </w:r>
            <w:r w:rsidRPr="00E20352">
              <w:rPr>
                <w:b/>
                <w:bCs/>
                <w:noProof/>
              </w:rPr>
              <w:t>013-2018</w:t>
            </w:r>
            <w:r w:rsidRPr="00E20352">
              <w:rPr>
                <w:rFonts w:hint="eastAsia"/>
                <w:b/>
                <w:bCs/>
                <w:noProof/>
              </w:rPr>
              <w:t>년</w:t>
            </w:r>
          </w:p>
          <w:p w14:paraId="7A5892E1" w14:textId="77777777" w:rsidR="00FC49E3" w:rsidRDefault="00EB27A0" w:rsidP="00E20352">
            <w:pPr>
              <w:rPr>
                <w:noProof/>
              </w:rPr>
            </w:pPr>
            <w:r>
              <w:rPr>
                <w:rFonts w:hint="eastAsia"/>
                <w:noProof/>
              </w:rPr>
              <w:t>동의대학교 외식산업경영학과 졸업</w:t>
            </w:r>
          </w:p>
          <w:p w14:paraId="1FE645A8" w14:textId="77777777" w:rsidR="00E20352" w:rsidRPr="00E20352" w:rsidRDefault="00E20352" w:rsidP="00E20352">
            <w:pPr>
              <w:rPr>
                <w:b/>
                <w:bCs/>
                <w:noProof/>
              </w:rPr>
            </w:pPr>
            <w:r w:rsidRPr="00E20352">
              <w:rPr>
                <w:rFonts w:hint="eastAsia"/>
                <w:b/>
                <w:bCs/>
                <w:noProof/>
              </w:rPr>
              <w:t>2</w:t>
            </w:r>
            <w:r w:rsidRPr="00E20352">
              <w:rPr>
                <w:b/>
                <w:bCs/>
                <w:noProof/>
              </w:rPr>
              <w:t>018-2018</w:t>
            </w:r>
            <w:r w:rsidRPr="00E20352">
              <w:rPr>
                <w:rFonts w:hint="eastAsia"/>
                <w:b/>
                <w:bCs/>
                <w:noProof/>
              </w:rPr>
              <w:t>년</w:t>
            </w:r>
          </w:p>
          <w:p w14:paraId="4D190A06" w14:textId="77777777" w:rsidR="00E20352" w:rsidRDefault="00E20352" w:rsidP="00E20352">
            <w:pPr>
              <w:rPr>
                <w:noProof/>
              </w:rPr>
            </w:pPr>
            <w:r>
              <w:rPr>
                <w:rFonts w:hint="eastAsia"/>
                <w:noProof/>
              </w:rPr>
              <w:t>필리핀 C</w:t>
            </w:r>
            <w:r>
              <w:rPr>
                <w:noProof/>
              </w:rPr>
              <w:t xml:space="preserve">ELC ACADEMY </w:t>
            </w:r>
            <w:r>
              <w:rPr>
                <w:rFonts w:hint="eastAsia"/>
                <w:noProof/>
              </w:rPr>
              <w:t>어학연수</w:t>
            </w:r>
          </w:p>
          <w:p w14:paraId="053C0043" w14:textId="77777777" w:rsidR="00E20352" w:rsidRPr="00E20352" w:rsidRDefault="00E20352" w:rsidP="00E20352">
            <w:pPr>
              <w:rPr>
                <w:b/>
                <w:bCs/>
                <w:noProof/>
              </w:rPr>
            </w:pPr>
            <w:r w:rsidRPr="00E20352">
              <w:rPr>
                <w:rFonts w:hint="eastAsia"/>
                <w:b/>
                <w:bCs/>
                <w:noProof/>
              </w:rPr>
              <w:t>2</w:t>
            </w:r>
            <w:r w:rsidRPr="00E20352">
              <w:rPr>
                <w:b/>
                <w:bCs/>
                <w:noProof/>
              </w:rPr>
              <w:t>020-2021</w:t>
            </w:r>
            <w:r w:rsidRPr="00E20352">
              <w:rPr>
                <w:rFonts w:hint="eastAsia"/>
                <w:b/>
                <w:bCs/>
                <w:noProof/>
              </w:rPr>
              <w:t>년</w:t>
            </w:r>
          </w:p>
          <w:p w14:paraId="3F53DD3D" w14:textId="51497BD9" w:rsidR="00E20352" w:rsidRPr="006D44E7" w:rsidRDefault="00E20352" w:rsidP="00E20352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국제컴퓨터아카데미 </w:t>
            </w:r>
            <w:r>
              <w:rPr>
                <w:noProof/>
              </w:rPr>
              <w:t xml:space="preserve">UI&amp;UX </w:t>
            </w:r>
            <w:r>
              <w:rPr>
                <w:rFonts w:hint="eastAsia"/>
                <w:noProof/>
              </w:rPr>
              <w:t>디자이너 과정 수료</w:t>
            </w:r>
          </w:p>
        </w:tc>
      </w:tr>
      <w:tr w:rsidR="00FC49E3" w:rsidRPr="006D44E7" w14:paraId="1DB53D8D" w14:textId="77777777" w:rsidTr="005033A6">
        <w:tc>
          <w:tcPr>
            <w:tcW w:w="3251" w:type="pct"/>
            <w:vMerge/>
          </w:tcPr>
          <w:p w14:paraId="3B77BFE8" w14:textId="77777777" w:rsidR="00FC49E3" w:rsidRPr="006D44E7" w:rsidRDefault="00FC49E3" w:rsidP="00E97CB2">
            <w:pPr>
              <w:pStyle w:val="1"/>
              <w:rPr>
                <w:noProof/>
              </w:rPr>
            </w:pPr>
          </w:p>
        </w:tc>
        <w:tc>
          <w:tcPr>
            <w:tcW w:w="106" w:type="pct"/>
            <w:vMerge/>
          </w:tcPr>
          <w:p w14:paraId="7C09F49B" w14:textId="77777777" w:rsidR="00FC49E3" w:rsidRPr="006D44E7" w:rsidRDefault="00FC49E3" w:rsidP="00F5689F">
            <w:pPr>
              <w:rPr>
                <w:noProof/>
              </w:rPr>
            </w:pPr>
          </w:p>
        </w:tc>
        <w:tc>
          <w:tcPr>
            <w:tcW w:w="1643" w:type="pct"/>
          </w:tcPr>
          <w:p w14:paraId="24F9C988" w14:textId="77777777" w:rsidR="00FC49E3" w:rsidRPr="006D44E7" w:rsidRDefault="00000000" w:rsidP="00E97CB2">
            <w:pPr>
              <w:pStyle w:val="1"/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id w:val="-1827432767"/>
                <w:placeholder>
                  <w:docPart w:val="673FAE0847B9405AB8316ABA8903BB77"/>
                </w:placeholder>
                <w:temporary/>
                <w:showingPlcHdr/>
                <w15:appearance w15:val="hidden"/>
              </w:sdtPr>
              <w:sdtContent>
                <w:r w:rsidR="00FC49E3" w:rsidRPr="006D44E7">
                  <w:rPr>
                    <w:rFonts w:hint="eastAsia"/>
                    <w:noProof/>
                    <w:lang w:val="ko-KR" w:bidi="ko-KR"/>
                  </w:rPr>
                  <w:t>기술</w:t>
                </w:r>
              </w:sdtContent>
            </w:sdt>
          </w:p>
        </w:tc>
      </w:tr>
      <w:tr w:rsidR="00FC49E3" w:rsidRPr="006D44E7" w14:paraId="6EE8D1D8" w14:textId="77777777" w:rsidTr="005033A6">
        <w:trPr>
          <w:trHeight w:val="115"/>
        </w:trPr>
        <w:tc>
          <w:tcPr>
            <w:tcW w:w="3251" w:type="pct"/>
            <w:vMerge/>
            <w:shd w:val="clear" w:color="auto" w:fill="auto"/>
          </w:tcPr>
          <w:p w14:paraId="4D070737" w14:textId="77777777" w:rsidR="00FC49E3" w:rsidRPr="006D44E7" w:rsidRDefault="00FC49E3" w:rsidP="00F5689F">
            <w:pPr>
              <w:rPr>
                <w:noProof/>
                <w:sz w:val="8"/>
                <w:szCs w:val="8"/>
              </w:rPr>
            </w:pPr>
          </w:p>
        </w:tc>
        <w:tc>
          <w:tcPr>
            <w:tcW w:w="106" w:type="pct"/>
            <w:vMerge/>
            <w:shd w:val="clear" w:color="auto" w:fill="auto"/>
          </w:tcPr>
          <w:p w14:paraId="21AC9D47" w14:textId="77777777" w:rsidR="00FC49E3" w:rsidRPr="006D44E7" w:rsidRDefault="00FC49E3" w:rsidP="00F5689F">
            <w:pPr>
              <w:rPr>
                <w:noProof/>
                <w:sz w:val="8"/>
                <w:szCs w:val="8"/>
              </w:rPr>
            </w:pPr>
          </w:p>
        </w:tc>
        <w:tc>
          <w:tcPr>
            <w:tcW w:w="1643" w:type="pct"/>
            <w:shd w:val="clear" w:color="auto" w:fill="auto"/>
          </w:tcPr>
          <w:p w14:paraId="761A6D87" w14:textId="77777777" w:rsidR="00FC49E3" w:rsidRPr="006D44E7" w:rsidRDefault="00FC49E3" w:rsidP="00F5689F">
            <w:pPr>
              <w:rPr>
                <w:noProof/>
                <w:sz w:val="8"/>
                <w:szCs w:val="8"/>
              </w:rPr>
            </w:pPr>
            <w:r w:rsidRPr="006D44E7">
              <w:rPr>
                <w:rFonts w:hint="eastAsia"/>
                <w:noProof/>
                <w:sz w:val="10"/>
                <w:szCs w:val="10"/>
                <w:lang w:val="ko-KR" w:bidi="ko-KR"/>
              </w:rPr>
              <mc:AlternateContent>
                <mc:Choice Requires="wps">
                  <w:drawing>
                    <wp:inline distT="0" distB="0" distL="0" distR="0" wp14:anchorId="1C47C206" wp14:editId="07EB27F7">
                      <wp:extent cx="2103120" cy="0"/>
                      <wp:effectExtent l="0" t="19050" r="30480" b="19050"/>
                      <wp:docPr id="13" name="행 2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2103120" cy="0"/>
                              </a:xfrm>
                              <a:prstGeom prst="line">
                                <a:avLst/>
                              </a:prstGeom>
                              <a:noFill/>
                              <a:ln w="31750">
                                <a:solidFill>
                                  <a:srgbClr val="231F2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9FA4671" id="행 28" o:spid="_x0000_s1026" alt="&quot;&quot;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65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U1asAEAAEwDAAAOAAAAZHJzL2Uyb0RvYy54bWysU8lu2zAQvRfIPxC811qMLhAs5xDXvaSt&#10;gSQfMCYpiyjFITi0Jf99Scp2k/ZW9EJwFr5582a4up8Gw07Kk0bb8mpRcqasQKntoeUvz9v3nzmj&#10;AFaCQataflbE79d371aja1SNPRqpPIsglprRtbwPwTVFQaJXA9ACnbIx2KEfIETTHwrpYYzogynq&#10;svxYjOil8ygUUfRu5iBfZ/yuUyL86DpSgZmWR24hnz6f+3QW6xU0Bw+u1+JCA/6BxQDaxqI3qA0E&#10;YEev/4IatPBI2IWFwKHArtNC5R5iN1X5RzdPPTiVe4nikLvJRP8PVnw/PdidT9TFZJ/cI4qfFEUp&#10;RkfNLZgMcjvP9uM3lHGMcAyY+506P6THsRM2ZVnPN1nVFJiIzroql1Ud1RfXWAHN9aHzFL4qHFi6&#10;tNxomzqGBk6PFBIRaK4pyW1xq43JUzOWjS1fVp8+lPkFodEyRVMe+cP+wXh2gjj4elltY/0Z7U1a&#10;gt4A9XNeDs0r4fFoZS7TK5BfLvcA2sz3SMvYi0xJmbRw1OxRnnc+1UlWHFnmf1mvtBOv7Zz1+xOs&#10;fwEAAP//AwBQSwMEFAAGAAgAAAAhAGLsMRjaAAAAAgEAAA8AAABkcnMvZG93bnJldi54bWxMj09L&#10;w0AQxe8Fv8Mygje7aStBYzZFilIQEayBXjfZyR/Mzobspkm/vVMv9vLg8Yb3fpNuZ9uJEw6+daRg&#10;tYxAIJXOtFQryL/f7h9B+KDJ6M4RKjijh212s0h1YtxEX3g6hFpwCflEK2hC6BMpfdmg1X7peiTO&#10;KjdYHdgOtTSDnrjcdnIdRbG0uiVeaHSPuwbLn8NoFTx9VtOxei37Is53Y51/vO8fjrFSd7fzyzOI&#10;gHP4P4YLPqNDxkyFG8l40SngR8KfcrbZrNYgiouVWSqv0bNfAAAA//8DAFBLAQItABQABgAIAAAA&#10;IQC2gziS/gAAAOEBAAATAAAAAAAAAAAAAAAAAAAAAABbQ29udGVudF9UeXBlc10ueG1sUEsBAi0A&#10;FAAGAAgAAAAhADj9If/WAAAAlAEAAAsAAAAAAAAAAAAAAAAALwEAAF9yZWxzLy5yZWxzUEsBAi0A&#10;FAAGAAgAAAAhAHsFTVqwAQAATAMAAA4AAAAAAAAAAAAAAAAALgIAAGRycy9lMm9Eb2MueG1sUEsB&#10;Ai0AFAAGAAgAAAAhAGLsMRjaAAAAAgEAAA8AAAAAAAAAAAAAAAAACgQAAGRycy9kb3ducmV2Lnht&#10;bFBLBQYAAAAABAAEAPMAAAARBQAAAAA=&#10;" strokecolor="#231f20" strokeweight="2.5pt">
                      <o:lock v:ext="edit" shapetype="f"/>
                      <w10:anchorlock/>
                    </v:line>
                  </w:pict>
                </mc:Fallback>
              </mc:AlternateContent>
            </w:r>
          </w:p>
        </w:tc>
      </w:tr>
      <w:tr w:rsidR="00FC49E3" w:rsidRPr="006D44E7" w14:paraId="0F625E81" w14:textId="77777777" w:rsidTr="005033A6">
        <w:trPr>
          <w:trHeight w:val="2520"/>
        </w:trPr>
        <w:tc>
          <w:tcPr>
            <w:tcW w:w="3251" w:type="pct"/>
            <w:vMerge/>
          </w:tcPr>
          <w:p w14:paraId="74C74AC5" w14:textId="77777777" w:rsidR="00FC49E3" w:rsidRPr="006D44E7" w:rsidRDefault="00FC49E3" w:rsidP="00E97CB2">
            <w:pPr>
              <w:pStyle w:val="af6"/>
              <w:rPr>
                <w:noProof/>
              </w:rPr>
            </w:pPr>
          </w:p>
        </w:tc>
        <w:tc>
          <w:tcPr>
            <w:tcW w:w="106" w:type="pct"/>
            <w:vMerge/>
          </w:tcPr>
          <w:p w14:paraId="1C8C58C9" w14:textId="77777777" w:rsidR="00FC49E3" w:rsidRPr="006D44E7" w:rsidRDefault="00FC49E3" w:rsidP="00E6525B">
            <w:pPr>
              <w:rPr>
                <w:noProof/>
              </w:rPr>
            </w:pPr>
          </w:p>
        </w:tc>
        <w:tc>
          <w:tcPr>
            <w:tcW w:w="1643" w:type="pct"/>
          </w:tcPr>
          <w:p w14:paraId="6A3FAC75" w14:textId="77777777" w:rsidR="00FC49E3" w:rsidRDefault="00E20352" w:rsidP="00D87E03">
            <w:pPr>
              <w:pStyle w:val="aa"/>
              <w:rPr>
                <w:noProof/>
              </w:rPr>
            </w:pPr>
            <w:r>
              <w:rPr>
                <w:rFonts w:hint="eastAsia"/>
                <w:noProof/>
              </w:rPr>
              <w:t>포토샵</w:t>
            </w:r>
          </w:p>
          <w:p w14:paraId="22D498F7" w14:textId="62A45D2A" w:rsidR="00E20352" w:rsidRDefault="00127822" w:rsidP="00D87E03">
            <w:pPr>
              <w:pStyle w:val="aa"/>
              <w:rPr>
                <w:noProof/>
              </w:rPr>
            </w:pPr>
            <w:r>
              <w:rPr>
                <w:rFonts w:hint="eastAsia"/>
                <w:noProof/>
              </w:rPr>
              <w:t>XD</w:t>
            </w:r>
          </w:p>
          <w:p w14:paraId="79698D88" w14:textId="21CFF6CF" w:rsidR="00127822" w:rsidRDefault="00127822" w:rsidP="00D87E03">
            <w:pPr>
              <w:pStyle w:val="aa"/>
              <w:rPr>
                <w:noProof/>
              </w:rPr>
            </w:pPr>
            <w:r>
              <w:rPr>
                <w:rFonts w:hint="eastAsia"/>
                <w:noProof/>
              </w:rPr>
              <w:t>SLACK</w:t>
            </w:r>
          </w:p>
          <w:p w14:paraId="5A9CB744" w14:textId="77777777" w:rsidR="00E20352" w:rsidRDefault="00E20352" w:rsidP="00D87E03">
            <w:pPr>
              <w:pStyle w:val="aa"/>
              <w:rPr>
                <w:noProof/>
              </w:rPr>
            </w:pPr>
            <w:r>
              <w:rPr>
                <w:rFonts w:hint="eastAsia"/>
                <w:noProof/>
              </w:rPr>
              <w:t>H</w:t>
            </w:r>
            <w:r>
              <w:rPr>
                <w:noProof/>
              </w:rPr>
              <w:t>TML5</w:t>
            </w:r>
          </w:p>
          <w:p w14:paraId="614BD5BB" w14:textId="77777777" w:rsidR="00E20352" w:rsidRDefault="00E20352" w:rsidP="00D87E03">
            <w:pPr>
              <w:pStyle w:val="aa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SS</w:t>
            </w:r>
          </w:p>
          <w:p w14:paraId="54409946" w14:textId="77777777" w:rsidR="00E20352" w:rsidRDefault="00E20352" w:rsidP="00D87E03">
            <w:pPr>
              <w:pStyle w:val="aa"/>
              <w:rPr>
                <w:noProof/>
              </w:rPr>
            </w:pPr>
            <w:r>
              <w:rPr>
                <w:rFonts w:hint="eastAsia"/>
                <w:noProof/>
              </w:rPr>
              <w:t>j</w:t>
            </w:r>
            <w:r>
              <w:rPr>
                <w:noProof/>
              </w:rPr>
              <w:t>Query</w:t>
            </w:r>
          </w:p>
          <w:p w14:paraId="4EBD0500" w14:textId="77777777" w:rsidR="00E20352" w:rsidRDefault="00F26653" w:rsidP="00D87E03">
            <w:pPr>
              <w:pStyle w:val="aa"/>
              <w:rPr>
                <w:noProof/>
              </w:rPr>
            </w:pPr>
            <w:r>
              <w:rPr>
                <w:rFonts w:hint="eastAsia"/>
                <w:noProof/>
              </w:rPr>
              <w:t>j</w:t>
            </w:r>
            <w:r>
              <w:rPr>
                <w:noProof/>
              </w:rPr>
              <w:t>avaScript</w:t>
            </w:r>
          </w:p>
          <w:p w14:paraId="6B2F4476" w14:textId="69985A06" w:rsidR="00F26653" w:rsidRPr="006D44E7" w:rsidRDefault="00F26653" w:rsidP="00D87E03">
            <w:pPr>
              <w:pStyle w:val="aa"/>
              <w:rPr>
                <w:noProof/>
              </w:rPr>
            </w:pP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>PT</w:t>
            </w:r>
          </w:p>
        </w:tc>
      </w:tr>
      <w:tr w:rsidR="00FC49E3" w:rsidRPr="006D44E7" w14:paraId="5308BD4A" w14:textId="77777777" w:rsidTr="005033A6">
        <w:tc>
          <w:tcPr>
            <w:tcW w:w="3251" w:type="pct"/>
            <w:vMerge/>
          </w:tcPr>
          <w:p w14:paraId="4BD02340" w14:textId="77777777" w:rsidR="00FC49E3" w:rsidRPr="006D44E7" w:rsidRDefault="00FC49E3" w:rsidP="00E97CB2">
            <w:pPr>
              <w:pStyle w:val="1"/>
              <w:rPr>
                <w:noProof/>
              </w:rPr>
            </w:pPr>
          </w:p>
        </w:tc>
        <w:tc>
          <w:tcPr>
            <w:tcW w:w="106" w:type="pct"/>
            <w:vMerge/>
          </w:tcPr>
          <w:p w14:paraId="0AE5246C" w14:textId="77777777" w:rsidR="00FC49E3" w:rsidRPr="006D44E7" w:rsidRDefault="00FC49E3" w:rsidP="00F5689F">
            <w:pPr>
              <w:rPr>
                <w:noProof/>
              </w:rPr>
            </w:pPr>
          </w:p>
        </w:tc>
        <w:tc>
          <w:tcPr>
            <w:tcW w:w="1643" w:type="pct"/>
          </w:tcPr>
          <w:p w14:paraId="13B2F25E" w14:textId="77777777" w:rsidR="00FC49E3" w:rsidRPr="006D44E7" w:rsidRDefault="00000000" w:rsidP="00E97CB2">
            <w:pPr>
              <w:pStyle w:val="1"/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id w:val="325716262"/>
                <w:placeholder>
                  <w:docPart w:val="14DD342E089D42CE915F3EC769AF10C0"/>
                </w:placeholder>
                <w:temporary/>
                <w:showingPlcHdr/>
                <w15:appearance w15:val="hidden"/>
              </w:sdtPr>
              <w:sdtContent>
                <w:r w:rsidR="00FC49E3" w:rsidRPr="006D44E7">
                  <w:rPr>
                    <w:rFonts w:hint="eastAsia"/>
                    <w:noProof/>
                    <w:lang w:val="ko-KR" w:bidi="ko-KR"/>
                  </w:rPr>
                  <w:t>연락처</w:t>
                </w:r>
              </w:sdtContent>
            </w:sdt>
          </w:p>
        </w:tc>
      </w:tr>
      <w:tr w:rsidR="00FC49E3" w:rsidRPr="006D44E7" w14:paraId="05C0DAED" w14:textId="77777777" w:rsidTr="005033A6">
        <w:trPr>
          <w:trHeight w:val="115"/>
        </w:trPr>
        <w:tc>
          <w:tcPr>
            <w:tcW w:w="3251" w:type="pct"/>
            <w:vMerge/>
            <w:shd w:val="clear" w:color="auto" w:fill="auto"/>
          </w:tcPr>
          <w:p w14:paraId="1152A21E" w14:textId="77777777" w:rsidR="00FC49E3" w:rsidRPr="006D44E7" w:rsidRDefault="00FC49E3" w:rsidP="00F5689F">
            <w:pPr>
              <w:rPr>
                <w:noProof/>
                <w:sz w:val="8"/>
                <w:szCs w:val="8"/>
              </w:rPr>
            </w:pPr>
          </w:p>
        </w:tc>
        <w:tc>
          <w:tcPr>
            <w:tcW w:w="106" w:type="pct"/>
            <w:vMerge/>
            <w:shd w:val="clear" w:color="auto" w:fill="auto"/>
          </w:tcPr>
          <w:p w14:paraId="2A221165" w14:textId="77777777" w:rsidR="00FC49E3" w:rsidRPr="006D44E7" w:rsidRDefault="00FC49E3" w:rsidP="00F5689F">
            <w:pPr>
              <w:rPr>
                <w:noProof/>
                <w:sz w:val="8"/>
                <w:szCs w:val="8"/>
              </w:rPr>
            </w:pPr>
          </w:p>
        </w:tc>
        <w:tc>
          <w:tcPr>
            <w:tcW w:w="1643" w:type="pct"/>
            <w:shd w:val="clear" w:color="auto" w:fill="auto"/>
          </w:tcPr>
          <w:p w14:paraId="780227E1" w14:textId="77777777" w:rsidR="00FC49E3" w:rsidRPr="006D44E7" w:rsidRDefault="00FC49E3" w:rsidP="00F5689F">
            <w:pPr>
              <w:rPr>
                <w:noProof/>
                <w:sz w:val="8"/>
                <w:szCs w:val="8"/>
              </w:rPr>
            </w:pPr>
            <w:r w:rsidRPr="006D44E7">
              <w:rPr>
                <w:rFonts w:hint="eastAsia"/>
                <w:noProof/>
                <w:sz w:val="10"/>
                <w:szCs w:val="10"/>
                <w:lang w:val="ko-KR" w:bidi="ko-KR"/>
              </w:rPr>
              <mc:AlternateContent>
                <mc:Choice Requires="wps">
                  <w:drawing>
                    <wp:inline distT="0" distB="0" distL="0" distR="0" wp14:anchorId="6368E2A7" wp14:editId="49CC1C26">
                      <wp:extent cx="2103120" cy="0"/>
                      <wp:effectExtent l="0" t="19050" r="30480" b="19050"/>
                      <wp:docPr id="15" name="행 2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2103120" cy="0"/>
                              </a:xfrm>
                              <a:prstGeom prst="line">
                                <a:avLst/>
                              </a:prstGeom>
                              <a:noFill/>
                              <a:ln w="31750">
                                <a:solidFill>
                                  <a:srgbClr val="231F2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20FD49A" id="행 28" o:spid="_x0000_s1026" alt="&quot;&quot;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65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U1asAEAAEwDAAAOAAAAZHJzL2Uyb0RvYy54bWysU8lu2zAQvRfIPxC811qMLhAs5xDXvaSt&#10;gSQfMCYpiyjFITi0Jf99Scp2k/ZW9EJwFr5582a4up8Gw07Kk0bb8mpRcqasQKntoeUvz9v3nzmj&#10;AFaCQataflbE79d371aja1SNPRqpPIsglprRtbwPwTVFQaJXA9ACnbIx2KEfIETTHwrpYYzogynq&#10;svxYjOil8ygUUfRu5iBfZ/yuUyL86DpSgZmWR24hnz6f+3QW6xU0Bw+u1+JCA/6BxQDaxqI3qA0E&#10;YEev/4IatPBI2IWFwKHArtNC5R5iN1X5RzdPPTiVe4nikLvJRP8PVnw/PdidT9TFZJ/cI4qfFEUp&#10;RkfNLZgMcjvP9uM3lHGMcAyY+506P6THsRM2ZVnPN1nVFJiIzroql1Ud1RfXWAHN9aHzFL4qHFi6&#10;tNxomzqGBk6PFBIRaK4pyW1xq43JUzOWjS1fVp8+lPkFodEyRVMe+cP+wXh2gjj4elltY/0Z7U1a&#10;gt4A9XNeDs0r4fFoZS7TK5BfLvcA2sz3SMvYi0xJmbRw1OxRnnc+1UlWHFnmf1mvtBOv7Zz1+xOs&#10;fwEAAP//AwBQSwMEFAAGAAgAAAAhAGLsMRjaAAAAAgEAAA8AAABkcnMvZG93bnJldi54bWxMj09L&#10;w0AQxe8Fv8Mygje7aStBYzZFilIQEayBXjfZyR/Mzobspkm/vVMv9vLg8Yb3fpNuZ9uJEw6+daRg&#10;tYxAIJXOtFQryL/f7h9B+KDJ6M4RKjijh212s0h1YtxEX3g6hFpwCflEK2hC6BMpfdmg1X7peiTO&#10;KjdYHdgOtTSDnrjcdnIdRbG0uiVeaHSPuwbLn8NoFTx9VtOxei37Is53Y51/vO8fjrFSd7fzyzOI&#10;gHP4P4YLPqNDxkyFG8l40SngR8KfcrbZrNYgiouVWSqv0bNfAAAA//8DAFBLAQItABQABgAIAAAA&#10;IQC2gziS/gAAAOEBAAATAAAAAAAAAAAAAAAAAAAAAABbQ29udGVudF9UeXBlc10ueG1sUEsBAi0A&#10;FAAGAAgAAAAhADj9If/WAAAAlAEAAAsAAAAAAAAAAAAAAAAALwEAAF9yZWxzLy5yZWxzUEsBAi0A&#10;FAAGAAgAAAAhAHsFTVqwAQAATAMAAA4AAAAAAAAAAAAAAAAALgIAAGRycy9lMm9Eb2MueG1sUEsB&#10;Ai0AFAAGAAgAAAAhAGLsMRjaAAAAAgEAAA8AAAAAAAAAAAAAAAAACgQAAGRycy9kb3ducmV2Lnht&#10;bFBLBQYAAAAABAAEAPMAAAARBQAAAAA=&#10;" strokecolor="#231f20" strokeweight="2.5pt">
                      <o:lock v:ext="edit" shapetype="f"/>
                      <w10:anchorlock/>
                    </v:line>
                  </w:pict>
                </mc:Fallback>
              </mc:AlternateContent>
            </w:r>
          </w:p>
        </w:tc>
      </w:tr>
      <w:tr w:rsidR="00FC49E3" w:rsidRPr="006D44E7" w14:paraId="31C9C9B3" w14:textId="77777777" w:rsidTr="005033A6">
        <w:trPr>
          <w:trHeight w:val="2448"/>
        </w:trPr>
        <w:tc>
          <w:tcPr>
            <w:tcW w:w="3251" w:type="pct"/>
            <w:vMerge/>
          </w:tcPr>
          <w:p w14:paraId="529B770F" w14:textId="77777777" w:rsidR="00FC49E3" w:rsidRPr="006D44E7" w:rsidRDefault="00FC49E3" w:rsidP="00E97CB2">
            <w:pPr>
              <w:pStyle w:val="af6"/>
              <w:rPr>
                <w:noProof/>
              </w:rPr>
            </w:pPr>
          </w:p>
        </w:tc>
        <w:tc>
          <w:tcPr>
            <w:tcW w:w="106" w:type="pct"/>
            <w:vMerge/>
          </w:tcPr>
          <w:p w14:paraId="313366CC" w14:textId="77777777" w:rsidR="00FC49E3" w:rsidRPr="006D44E7" w:rsidRDefault="00FC49E3" w:rsidP="00E6525B">
            <w:pPr>
              <w:rPr>
                <w:noProof/>
              </w:rPr>
            </w:pPr>
          </w:p>
        </w:tc>
        <w:tc>
          <w:tcPr>
            <w:tcW w:w="1643" w:type="pct"/>
          </w:tcPr>
          <w:p w14:paraId="05A71322" w14:textId="6839890E" w:rsidR="00FC49E3" w:rsidRDefault="00F26653" w:rsidP="00F26653">
            <w:pPr>
              <w:pStyle w:val="a9"/>
              <w:rPr>
                <w:noProof/>
                <w:lang w:val="ko-KR" w:bidi="ko-KR"/>
              </w:rPr>
            </w:pPr>
            <w:r>
              <w:rPr>
                <w:rFonts w:hint="eastAsia"/>
                <w:noProof/>
              </w:rPr>
              <w:t xml:space="preserve">서울시 관악구 신림로 </w:t>
            </w:r>
            <w:r>
              <w:rPr>
                <w:noProof/>
              </w:rPr>
              <w:t>274-7</w:t>
            </w:r>
            <w:r w:rsidR="00FC49E3" w:rsidRPr="006D44E7">
              <w:rPr>
                <w:rFonts w:hint="eastAsia"/>
                <w:noProof/>
                <w:lang w:val="ko-KR" w:bidi="ko-KR"/>
              </w:rPr>
              <w:t xml:space="preserve">  </w:t>
            </w:r>
          </w:p>
          <w:p w14:paraId="024BCB09" w14:textId="72D53F3D" w:rsidR="00F26653" w:rsidRPr="006D44E7" w:rsidRDefault="00F26653" w:rsidP="00F26653">
            <w:pPr>
              <w:pStyle w:val="a9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10-8293-7015</w:t>
            </w:r>
          </w:p>
          <w:p w14:paraId="7595B140" w14:textId="22A9AD22" w:rsidR="00FC49E3" w:rsidRPr="006D44E7" w:rsidRDefault="00F26653" w:rsidP="00D87E03">
            <w:pPr>
              <w:pStyle w:val="a9"/>
              <w:rPr>
                <w:noProof/>
              </w:rPr>
            </w:pPr>
            <w:r>
              <w:rPr>
                <w:noProof/>
              </w:rPr>
              <w:t>ohh1994@hanmail.net</w:t>
            </w:r>
          </w:p>
          <w:p w14:paraId="0ABDE368" w14:textId="423C2476" w:rsidR="00FC49E3" w:rsidRPr="006D44E7" w:rsidRDefault="00FC49E3" w:rsidP="00127822">
            <w:pPr>
              <w:pStyle w:val="a9"/>
              <w:ind w:left="0"/>
              <w:rPr>
                <w:noProof/>
              </w:rPr>
            </w:pPr>
          </w:p>
        </w:tc>
      </w:tr>
    </w:tbl>
    <w:p w14:paraId="621358EA" w14:textId="3A8393B5" w:rsidR="00340C75" w:rsidRPr="006D44E7" w:rsidRDefault="00340C75" w:rsidP="00F5689F">
      <w:pPr>
        <w:rPr>
          <w:noProof/>
        </w:rPr>
        <w:sectPr w:rsidR="00340C75" w:rsidRPr="006D44E7" w:rsidSect="00582017">
          <w:pgSz w:w="11906" w:h="16838" w:code="9"/>
          <w:pgMar w:top="720" w:right="734" w:bottom="288" w:left="720" w:header="720" w:footer="720" w:gutter="0"/>
          <w:cols w:space="720"/>
          <w:docGrid w:linePitch="245"/>
        </w:sectPr>
      </w:pPr>
    </w:p>
    <w:p w14:paraId="6CA23E99" w14:textId="03110089" w:rsidR="008D79DA" w:rsidRPr="005033A6" w:rsidRDefault="008D79DA" w:rsidP="008D79DA">
      <w:pPr>
        <w:rPr>
          <w:noProof/>
        </w:rPr>
      </w:pPr>
    </w:p>
    <w:tbl>
      <w:tblPr>
        <w:tblpPr w:leftFromText="142" w:rightFromText="142" w:vertAnchor="text" w:tblpY="1"/>
        <w:tblOverlap w:val="never"/>
        <w:tblW w:w="5000" w:type="pct"/>
        <w:tblLook w:val="0600" w:firstRow="0" w:lastRow="0" w:firstColumn="0" w:lastColumn="0" w:noHBand="1" w:noVBand="1"/>
      </w:tblPr>
      <w:tblGrid>
        <w:gridCol w:w="6834"/>
        <w:gridCol w:w="222"/>
        <w:gridCol w:w="3396"/>
      </w:tblGrid>
      <w:tr w:rsidR="005033A6" w:rsidRPr="006D44E7" w14:paraId="2A4C6978" w14:textId="378142E9" w:rsidTr="005033A6">
        <w:trPr>
          <w:trHeight w:val="1725"/>
        </w:trPr>
        <w:tc>
          <w:tcPr>
            <w:tcW w:w="3257" w:type="pct"/>
          </w:tcPr>
          <w:p w14:paraId="27485E5B" w14:textId="6C845D8B" w:rsidR="005033A6" w:rsidRPr="006D44E7" w:rsidRDefault="005033A6" w:rsidP="005033A6">
            <w:pPr>
              <w:pStyle w:val="ac"/>
              <w:rPr>
                <w:noProof/>
              </w:rPr>
            </w:pPr>
            <w:r>
              <w:rPr>
                <w:rFonts w:hint="eastAsia"/>
                <w:noProof/>
              </w:rPr>
              <w:t>자기소개서</w:t>
            </w:r>
          </w:p>
          <w:p w14:paraId="1E589CC2" w14:textId="6A74BFD2" w:rsidR="005033A6" w:rsidRPr="008816AC" w:rsidRDefault="005033A6" w:rsidP="005033A6">
            <w:pPr>
              <w:pStyle w:val="af0"/>
              <w:rPr>
                <w:noProof/>
                <w:sz w:val="32"/>
                <w:szCs w:val="32"/>
              </w:rPr>
            </w:pPr>
            <w:r w:rsidRPr="008816AC">
              <w:rPr>
                <w:noProof/>
                <w:sz w:val="32"/>
                <w:szCs w:val="32"/>
              </w:rPr>
              <w:t xml:space="preserve">UI&amp;UX </w:t>
            </w:r>
            <w:r w:rsidR="008816AC" w:rsidRPr="008816AC">
              <w:rPr>
                <w:rFonts w:hint="eastAsia"/>
                <w:noProof/>
                <w:sz w:val="32"/>
                <w:szCs w:val="32"/>
              </w:rPr>
              <w:t>서비스 기획</w:t>
            </w:r>
            <w:r w:rsidR="00DA0460" w:rsidRPr="008816AC">
              <w:rPr>
                <w:rFonts w:hint="eastAsia"/>
                <w:noProof/>
                <w:sz w:val="32"/>
                <w:szCs w:val="32"/>
              </w:rPr>
              <w:t>,</w:t>
            </w:r>
            <w:r w:rsidR="00DA0460" w:rsidRPr="008816AC">
              <w:rPr>
                <w:noProof/>
                <w:sz w:val="32"/>
                <w:szCs w:val="32"/>
              </w:rPr>
              <w:t xml:space="preserve"> </w:t>
            </w:r>
            <w:r w:rsidR="00DA0460" w:rsidRPr="008816AC">
              <w:rPr>
                <w:rFonts w:hint="eastAsia"/>
                <w:noProof/>
                <w:sz w:val="32"/>
                <w:szCs w:val="32"/>
              </w:rPr>
              <w:t>디자이너,</w:t>
            </w:r>
            <w:r w:rsidR="00DA0460" w:rsidRPr="008816AC">
              <w:rPr>
                <w:noProof/>
                <w:sz w:val="32"/>
                <w:szCs w:val="32"/>
              </w:rPr>
              <w:t xml:space="preserve"> </w:t>
            </w:r>
            <w:r w:rsidR="00DA0460" w:rsidRPr="008816AC">
              <w:rPr>
                <w:rFonts w:hint="eastAsia"/>
                <w:noProof/>
                <w:sz w:val="32"/>
                <w:szCs w:val="32"/>
              </w:rPr>
              <w:t>퍼블리셔</w:t>
            </w:r>
            <w:r w:rsidR="00127822">
              <w:rPr>
                <w:rFonts w:hint="eastAsia"/>
                <w:noProof/>
                <w:sz w:val="32"/>
                <w:szCs w:val="32"/>
              </w:rPr>
              <w:t>, PM</w:t>
            </w:r>
          </w:p>
        </w:tc>
        <w:tc>
          <w:tcPr>
            <w:tcW w:w="106" w:type="pct"/>
          </w:tcPr>
          <w:p w14:paraId="48826DD5" w14:textId="77777777" w:rsidR="005033A6" w:rsidRPr="006D44E7" w:rsidRDefault="005033A6" w:rsidP="005033A6">
            <w:pPr>
              <w:rPr>
                <w:noProof/>
              </w:rPr>
            </w:pPr>
          </w:p>
        </w:tc>
        <w:tc>
          <w:tcPr>
            <w:tcW w:w="1637" w:type="pct"/>
            <w:vAlign w:val="bottom"/>
          </w:tcPr>
          <w:p w14:paraId="74F0BBC9" w14:textId="5260F160" w:rsidR="005033A6" w:rsidRPr="006D44E7" w:rsidRDefault="005033A6" w:rsidP="005033A6">
            <w:r>
              <w:rPr>
                <w:rFonts w:hint="eastAsia"/>
                <w:noProof/>
              </w:rPr>
              <w:t>단순한 U</w:t>
            </w:r>
            <w:r>
              <w:rPr>
                <w:noProof/>
              </w:rPr>
              <w:t>I&amp;UX</w:t>
            </w:r>
            <w:r>
              <w:rPr>
                <w:rFonts w:hint="eastAsia"/>
                <w:noProof/>
              </w:rPr>
              <w:t xml:space="preserve"> 업무를 넘어 기획부터 개발까지 </w:t>
            </w:r>
            <w:r>
              <w:rPr>
                <w:noProof/>
              </w:rPr>
              <w:t xml:space="preserve">A to Z </w:t>
            </w:r>
            <w:r>
              <w:rPr>
                <w:rFonts w:hint="eastAsia"/>
                <w:noProof/>
              </w:rPr>
              <w:t>모든 직무에 대해 관심을 가지고,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배우고 싶어하는 예비 신입사원 오 허정 입니다.</w:t>
            </w:r>
            <w:r w:rsidRPr="006D44E7">
              <w:rPr>
                <w:rFonts w:hint="eastAsia"/>
                <w:noProof/>
                <w:lang w:val="ko-KR" w:bidi="ko-KR"/>
              </w:rPr>
              <w:t xml:space="preserve">  </w:t>
            </w:r>
            <w:r>
              <w:rPr>
                <w:rFonts w:hint="eastAsia"/>
                <w:noProof/>
                <w:lang w:val="ko-KR" w:bidi="ko-KR"/>
              </w:rPr>
              <w:t>단순히 한 자리에만 머무르며 안주하지 않겠습니다.</w:t>
            </w:r>
          </w:p>
        </w:tc>
      </w:tr>
      <w:tr w:rsidR="005033A6" w:rsidRPr="006D44E7" w14:paraId="6F7520A7" w14:textId="6C18C451" w:rsidTr="005033A6">
        <w:trPr>
          <w:trHeight w:val="114"/>
        </w:trPr>
        <w:tc>
          <w:tcPr>
            <w:tcW w:w="3257" w:type="pct"/>
            <w:shd w:val="clear" w:color="auto" w:fill="auto"/>
          </w:tcPr>
          <w:p w14:paraId="5076DA37" w14:textId="77777777" w:rsidR="005033A6" w:rsidRPr="006D44E7" w:rsidRDefault="005033A6" w:rsidP="005033A6">
            <w:pPr>
              <w:rPr>
                <w:noProof/>
                <w:sz w:val="8"/>
                <w:szCs w:val="8"/>
              </w:rPr>
            </w:pPr>
            <w:r w:rsidRPr="006D44E7">
              <w:rPr>
                <w:rFonts w:hint="eastAsia"/>
                <w:noProof/>
                <w:sz w:val="10"/>
                <w:szCs w:val="10"/>
                <w:lang w:val="ko-KR" w:bidi="ko-KR"/>
              </w:rPr>
              <mc:AlternateContent>
                <mc:Choice Requires="wps">
                  <w:drawing>
                    <wp:inline distT="0" distB="0" distL="0" distR="0" wp14:anchorId="63F9B0CF" wp14:editId="7D00F207">
                      <wp:extent cx="3867912" cy="0"/>
                      <wp:effectExtent l="0" t="19050" r="56515" b="38100"/>
                      <wp:docPr id="23" name="선 25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3867912" cy="0"/>
                              </a:xfrm>
                              <a:prstGeom prst="line">
                                <a:avLst/>
                              </a:prstGeom>
                              <a:noFill/>
                              <a:ln w="63500">
                                <a:solidFill>
                                  <a:srgbClr val="231F2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CD26FE4" id="선 25" o:spid="_x0000_s1026" alt="&quot;&quot;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304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YV+sAEAAEwDAAAOAAAAZHJzL2Uyb0RvYy54bWysU8uuEzEM3SPxD1H2dKZTUS6jTu/ilrK5&#10;QKULH+Dm0YnIxFGcdqZ/T5I+eO0QGyuO7ROfY2f1OA2WnVQgg67j81nNmXICpXGHjn/7un3zwBlF&#10;cBIsOtXxsyL+uH79ajX6VjXYo5UqsATiqB19x/sYfVtVJHo1AM3QK5eCGsMAMbnhUMkAY0IfbNXU&#10;9bIaMUgfUCiidLu5BPm64GutRPyiNanIbMdTb7HYUOw+22q9gvYQwPdGXNuAf+hiAOPSo3eoDURg&#10;x2D+ghqMCEio40zgUKHWRqjCIbGZ13+weenBq8IliUP+LhP9P1jx+fTkdiG3Lib34p9RfKckSjV6&#10;au/B7JDfBbYfP6FMY4RjxMJ30mHIxYkJm4qs57usaopMpMvFw/Ld+3nDmbjFKmhvhT5Q/KhwYPnQ&#10;cWtcZgwtnJ4p5kagvaXka4dbY22ZmnVs7Phy8bauSwWhNTJHcx6Fw/7JBnaCNPhmMd82ZdYJ7be0&#10;DL0B6i95JXRZiYBHJ8szvQL54XqOYOzlnICsu8qUlckLR+0e5XkXbvKlkZX+r+uVd+JXv1T//ATr&#10;HwAAAP//AwBQSwMEFAAGAAgAAAAhAKd2CCPYAAAAAgEAAA8AAABkcnMvZG93bnJldi54bWxMj8FO&#10;wzAQRO9I/IO1SNyok0hUEOJUQAUI9dTQC7dNvI0j7HUUu234e1wucBlpNKuZt9VqdlYcaQqDZwX5&#10;IgNB3Hk9cK9g9/FycwciRGSN1jMp+KYAq/ryosJS+xNv6djEXqQSDiUqMDGOpZShM+QwLPxInLK9&#10;nxzGZKde6glPqdxZWWTZUjocOC0YHOnZUPfVHJyCjbl9f/vcPDXrItDatvtih/mrUtdX8+MDiEhz&#10;/DuGM35Chzoxtf7AOgirID0SfzVly+w+B9Gerawr+R+9/gEAAP//AwBQSwECLQAUAAYACAAAACEA&#10;toM4kv4AAADhAQAAEwAAAAAAAAAAAAAAAAAAAAAAW0NvbnRlbnRfVHlwZXNdLnhtbFBLAQItABQA&#10;BgAIAAAAIQA4/SH/1gAAAJQBAAALAAAAAAAAAAAAAAAAAC8BAABfcmVscy8ucmVsc1BLAQItABQA&#10;BgAIAAAAIQDOlYV+sAEAAEwDAAAOAAAAAAAAAAAAAAAAAC4CAABkcnMvZTJvRG9jLnhtbFBLAQIt&#10;ABQABgAIAAAAIQCndggj2AAAAAIBAAAPAAAAAAAAAAAAAAAAAAoEAABkcnMvZG93bnJldi54bWxQ&#10;SwUGAAAAAAQABADzAAAADwUAAAAA&#10;" strokecolor="#231f20" strokeweight="5pt">
                      <o:lock v:ext="edit" shapetype="f"/>
                      <w10:anchorlock/>
                    </v:line>
                  </w:pict>
                </mc:Fallback>
              </mc:AlternateContent>
            </w:r>
          </w:p>
        </w:tc>
        <w:tc>
          <w:tcPr>
            <w:tcW w:w="106" w:type="pct"/>
            <w:shd w:val="clear" w:color="auto" w:fill="auto"/>
          </w:tcPr>
          <w:p w14:paraId="7A9E3D9A" w14:textId="77777777" w:rsidR="005033A6" w:rsidRPr="006D44E7" w:rsidRDefault="005033A6" w:rsidP="005033A6">
            <w:pPr>
              <w:rPr>
                <w:noProof/>
                <w:sz w:val="8"/>
                <w:szCs w:val="8"/>
              </w:rPr>
            </w:pPr>
          </w:p>
        </w:tc>
        <w:tc>
          <w:tcPr>
            <w:tcW w:w="1637" w:type="pct"/>
          </w:tcPr>
          <w:p w14:paraId="0D304C78" w14:textId="77777777" w:rsidR="005033A6" w:rsidRPr="006D44E7" w:rsidRDefault="005033A6" w:rsidP="005033A6"/>
        </w:tc>
      </w:tr>
      <w:tr w:rsidR="005033A6" w:rsidRPr="006D44E7" w14:paraId="78570FAB" w14:textId="10F24095" w:rsidTr="005033A6">
        <w:trPr>
          <w:trHeight w:val="2433"/>
        </w:trPr>
        <w:tc>
          <w:tcPr>
            <w:tcW w:w="3257" w:type="pct"/>
          </w:tcPr>
          <w:p w14:paraId="3E9858DC" w14:textId="6C68D6B0" w:rsidR="005033A6" w:rsidRDefault="005033A6" w:rsidP="005033A6">
            <w:pPr>
              <w:rPr>
                <w:noProof/>
              </w:rPr>
            </w:pPr>
          </w:p>
          <w:p w14:paraId="7B728B85" w14:textId="0D0109EA" w:rsidR="005033A6" w:rsidRPr="00451841" w:rsidRDefault="00ED7EC8" w:rsidP="005033A6">
            <w:pPr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2331A80" wp14:editId="3654482C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783590</wp:posOffset>
                      </wp:positionV>
                      <wp:extent cx="6111240" cy="6530340"/>
                      <wp:effectExtent l="0" t="0" r="3810" b="3810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11240" cy="6530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35E084" w14:textId="524BBE50" w:rsidR="005033A6" w:rsidRDefault="005033A6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성격의 장단점</w:t>
                                  </w:r>
                                </w:p>
                                <w:p w14:paraId="0FE01B7E" w14:textId="238B630D" w:rsidR="005033A6" w:rsidRDefault="005033A6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3563BEFE" w14:textId="75268C62" w:rsidR="005033A6" w:rsidRDefault="005033A6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“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나그네의 옷을 벗길 수 있었던 것은 태양이다</w:t>
                                  </w: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.”</w:t>
                                  </w:r>
                                </w:p>
                                <w:p w14:paraId="7140EECF" w14:textId="351D9B99" w:rsidR="005033A6" w:rsidRDefault="00995376" w:rsidP="00995376">
                                  <w:pPr>
                                    <w:ind w:firstLineChars="50" w:firstLine="10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995376">
                                    <w:rPr>
                                      <w:rFonts w:hint="eastAsia"/>
                                      <w:sz w:val="20"/>
                                      <w:szCs w:val="20"/>
                                    </w:rPr>
                                    <w:t>제</w:t>
                                  </w:r>
                                  <w:r w:rsidRPr="00995376">
                                    <w:rPr>
                                      <w:sz w:val="20"/>
                                      <w:szCs w:val="20"/>
                                    </w:rPr>
                                    <w:t xml:space="preserve"> 성격적 장점은 따뜻하고 부드러운 성향이 있는 사람으로 감성에 민감하고 지적인 이미지를 풍기는 사람이라는 점입니다. 또한, 내면적인 탐구성이 강하여 매사에 그냥 지나침이 없으며 항상 연구하고 분석하고자 하는 마음이 있으며, 늘 타인에게 베풀기를 좋아하며 대인관계 또한 아주 원만하게 지내왔습니다. 성격적 단점으로는 타인을 과하게 챙기는 점입니다. 주위 사람들이 먼저 나서서 걱정해 줄 만큼 저는 늘 남을 우선으로 하다 종종 상처받는 일이 있었습니다. 하지만 얼마 전 방송에서 홍진경 씨는 이런 말을 했습니다. 동료 개그맨 이영자 씨는 남들에게 자신의 것을 베풀면서 행복을 느낄 수 있는 사람이라고. 저는 이것을 보면서 제 성격과 매우 비슷하다고 생각을 하였습니다. 하지만 이러한 성격은 살아가면서 사람 보는 눈을 길러주고, 자신도 베풀 때 다른 사람들이 즐거워하는 모습을 보며 저 또한 행복을 느낄 수 있었으므로 누군가가 보기에는 바보 같고 미련한 단점으로 보일 수 있겠지만, 이런 저의 성격은 차가운 우리네 삶에 조금이나마 따뜻한 바람을 불어넣어 줄 수 있으리라 생각합니다.</w:t>
                                  </w:r>
                                </w:p>
                                <w:p w14:paraId="6E3E8A8B" w14:textId="77777777" w:rsidR="005033A6" w:rsidRDefault="005033A6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3F2494DF" w14:textId="5F41571B" w:rsidR="005033A6" w:rsidRPr="00451841" w:rsidRDefault="00127822">
                                  <w:pP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직무경험</w:t>
                                  </w:r>
                                </w:p>
                                <w:p w14:paraId="7A0C7241" w14:textId="4A880E6A" w:rsidR="005033A6" w:rsidRDefault="005033A6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12DABDE3" w14:textId="4EEA92DB" w:rsidR="005033A6" w:rsidRDefault="005033A6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“</w:t>
                                  </w:r>
                                  <w:r w:rsidR="00127822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㈜</w:t>
                                  </w:r>
                                  <w:proofErr w:type="spellStart"/>
                                  <w:r w:rsidR="00127822">
                                    <w:rPr>
                                      <w:rFonts w:hint="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지에스아이티</w:t>
                                  </w:r>
                                  <w:proofErr w:type="spellEnd"/>
                                  <w:r w:rsidR="00127822">
                                    <w:rPr>
                                      <w:rFonts w:hint="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 xml:space="preserve"> 근무 경험</w:t>
                                  </w: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”</w:t>
                                  </w:r>
                                </w:p>
                                <w:p w14:paraId="3948B15B" w14:textId="327CBE62" w:rsidR="005033A6" w:rsidRDefault="00127822" w:rsidP="009B351E">
                                  <w:pPr>
                                    <w:ind w:firstLineChars="50" w:firstLine="10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0"/>
                                      <w:szCs w:val="20"/>
                                    </w:rPr>
                                    <w:t xml:space="preserve">2021년 7월 입사하여 2024년 3월까지 기획자 겸 PM으로 근무하며 제가 무수히 느꼈던 부분은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‘</w:t>
                                  </w:r>
                                  <w:r>
                                    <w:rPr>
                                      <w:rFonts w:hint="eastAsia"/>
                                      <w:sz w:val="20"/>
                                      <w:szCs w:val="20"/>
                                    </w:rPr>
                                    <w:t>소통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’</w:t>
                                  </w:r>
                                  <w:r>
                                    <w:rPr>
                                      <w:rFonts w:hint="eastAsia"/>
                                      <w:sz w:val="20"/>
                                      <w:szCs w:val="20"/>
                                    </w:rPr>
                                    <w:t>이 가장 중요하다는 것이었습니다. 원활한 소통 능력으로 팀에게는 든든한 방호벽이, 고객에게는 확실한 믿음을 줄 수 있는 기획자야 말로 진정한 기획자라 생각합니다.</w:t>
                                  </w:r>
                                </w:p>
                                <w:p w14:paraId="670A0B34" w14:textId="0ED667B2" w:rsidR="0087396F" w:rsidRDefault="0087396F" w:rsidP="009B351E">
                                  <w:pPr>
                                    <w:ind w:firstLineChars="50" w:firstLine="100"/>
                                    <w:rPr>
                                      <w:rFonts w:hint="eastAsi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0"/>
                                      <w:szCs w:val="20"/>
                                    </w:rPr>
                                    <w:t>저는 회사 근무 기간 내내 개발팀, 디자인팀과 함께 협력하고 협동하여 프로젝트를 완수했습니다. 때로는 함께 간단한 프론트 엔드 작업을 수행하기도 했으며, 회원 탈퇴나 특정 정보 조회 등 간단한 백 엔드 작업은 개발자와 소통하여 직접 조회하여 고객 요구사항에 응대하기도 했습니다.</w:t>
                                  </w:r>
                                </w:p>
                                <w:p w14:paraId="7460CB50" w14:textId="17920947" w:rsidR="00127822" w:rsidRPr="00127822" w:rsidRDefault="00127822" w:rsidP="0087396F">
                                  <w:pPr>
                                    <w:ind w:firstLineChars="50" w:firstLine="100"/>
                                    <w:rPr>
                                      <w:rFonts w:hint="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0"/>
                                      <w:szCs w:val="20"/>
                                    </w:rPr>
                                    <w:t>입사 후, 3일만에 실무에 투입되어 매년 4~5개의 프로젝트를 동시에 진행하며 제안서 작성, 기획, 관리, 의사소통, CS응대까지 모두 진행했던 경험을 바탕으로 그 어떤 조건속에서도 성공적으로 프로젝트를 완수할 수 있도록 노력하겠습니다.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2331A8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7" type="#_x0000_t202" style="position:absolute;left:0;text-align:left;margin-left:-5.4pt;margin-top:61.7pt;width:481.2pt;height:514.2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p20SQIAAJsEAAAOAAAAZHJzL2Uyb0RvYy54bWysVEuP0zAQviPxHyzfaZK+WKKmq9JVEVLZ&#10;XamL9uw6TmPJ8RjbbVJ+PWOnLxZOiB5cz8Pz+L6ZzO67RpGDsE6CLmg2SCkRmkMp9a6g319WH+4o&#10;cZ7pkinQoqBH4ej9/P27WWtyMYQaVCkswSDa5a0paO29yZPE8Vo0zA3ACI3GCmzDPIp2l5SWtRi9&#10;UckwTadJC7Y0FrhwDrUPvZHOY/yqEtw/VZUTnqiCYm0+njae23Am8xnLd5aZWvJTGewfqmiY1Jj0&#10;EuqBeUb2Vv4RqpHcgoPKDzg0CVSV5CL2gN1k6ZtuNjUzIvaC4Dhzgcn9v7D88bAxz5b47jN0SGAA&#10;pDUud6gM/XSVbcI/VkrQjhAeL7CJzhOOymmWZcMxmjjappNROkIB4yTX58Y6/0VAQ8KloBZ5iXCx&#10;w9r53vXsErI5ULJcSaWiEGZBLJUlB4YsMs6F9ll8rvbNNyh7/TTFX88nqpH1Xj0+q7GaOFUhUqzt&#10;tyRKkxaLH03SGFhDyN4XpjS6XzEJN99tOyLLG7y2UB4RRgv9hDnDVxJbXTPnn5nFkUJ4cE38Ex6V&#10;AswFpxslNdiff9MHf2QarZS0OKIFdT/2zApK1FeNM/ApGwfUfRTGk49DFOytZXtr0ftmCYhfhgtp&#10;eLwGf6/O18pC84rbtAhZ0cQ0x9wF9efr0veLg9vIxWIRnXCKDfNrvTE8hA58BSJfuldmzYltj4Py&#10;COdhZvkb0nvf8FLDYu+hknEiAs49qif4cQMib6dtDSt2K0ev6zdl/gsAAP//AwBQSwMEFAAGAAgA&#10;AAAhAJjj7rHgAAAADAEAAA8AAABkcnMvZG93bnJldi54bWxMj8FuwjAQRO+V+g/WVuoNnNCCIMRB&#10;CLWH3hrgA0xs4ijxOrINSfj6bk/tcXZGM2/z3Wg7dtc+NA4FpPMEmMbKqQZrAefT52wNLESJSnYO&#10;tYBJB9gVz0+5zJQbsNT3Y6wZlWDIpAATY59xHiqjrQxz12sk7+q8lZGkr7nycqBy2/FFkqy4lQ3S&#10;gpG9PhhdtcebFVDWm+p7GqbrYzK+/TBfbXl6nIV4fRn3W2BRj/EvDL/4hA4FMV3cDVVgnYBZmhB6&#10;JGPx9g6MEptlugJ2oUu6TNfAi5z/f6L4AQAA//8DAFBLAQItABQABgAIAAAAIQC2gziS/gAAAOEB&#10;AAATAAAAAAAAAAAAAAAAAAAAAABbQ29udGVudF9UeXBlc10ueG1sUEsBAi0AFAAGAAgAAAAhADj9&#10;If/WAAAAlAEAAAsAAAAAAAAAAAAAAAAALwEAAF9yZWxzLy5yZWxzUEsBAi0AFAAGAAgAAAAhAOIW&#10;nbRJAgAAmwQAAA4AAAAAAAAAAAAAAAAALgIAAGRycy9lMm9Eb2MueG1sUEsBAi0AFAAGAAgAAAAh&#10;AJjj7rHgAAAADAEAAA8AAAAAAAAAAAAAAAAAowQAAGRycy9kb3ducmV2LnhtbFBLBQYAAAAABAAE&#10;APMAAACwBQAAAAA=&#10;" fillcolor="#cbe5e9 [1940]" stroked="f" strokeweight=".5pt">
                      <v:textbox>
                        <w:txbxContent>
                          <w:p w14:paraId="1235E084" w14:textId="524BBE50" w:rsidR="005033A6" w:rsidRDefault="005033A6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</w:rPr>
                              <w:t>성격의 장단점</w:t>
                            </w:r>
                          </w:p>
                          <w:p w14:paraId="0FE01B7E" w14:textId="238B630D" w:rsidR="005033A6" w:rsidRDefault="005033A6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3563BEFE" w14:textId="75268C62" w:rsidR="005033A6" w:rsidRDefault="005033A6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“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0"/>
                                <w:szCs w:val="20"/>
                              </w:rPr>
                              <w:t>나그네의 옷을 벗길 수 있었던 것은 태양이다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.”</w:t>
                            </w:r>
                          </w:p>
                          <w:p w14:paraId="7140EECF" w14:textId="351D9B99" w:rsidR="005033A6" w:rsidRDefault="00995376" w:rsidP="00995376">
                            <w:pPr>
                              <w:ind w:firstLineChars="50" w:firstLine="100"/>
                              <w:rPr>
                                <w:sz w:val="20"/>
                                <w:szCs w:val="20"/>
                              </w:rPr>
                            </w:pPr>
                            <w:r w:rsidRPr="00995376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제</w:t>
                            </w:r>
                            <w:r w:rsidRPr="00995376">
                              <w:rPr>
                                <w:sz w:val="20"/>
                                <w:szCs w:val="20"/>
                              </w:rPr>
                              <w:t xml:space="preserve"> 성격적 장점은 따뜻하고 부드러운 성향이 있는 사람으로 감성에 민감하고 지적인 이미지를 풍기는 사람이라는 점입니다. 또한, 내면적인 탐구성이 강하여 매사에 그냥 지나침이 없으며 항상 연구하고 분석하고자 하는 마음이 있으며, 늘 타인에게 베풀기를 좋아하며 대인관계 또한 아주 원만하게 지내왔습니다. 성격적 단점으로는 타인을 과하게 챙기는 점입니다. 주위 사람들이 먼저 나서서 걱정해 줄 만큼 저는 늘 남을 우선으로 하다 종종 상처받는 일이 있었습니다. 하지만 얼마 전 방송에서 홍진경 씨는 이런 말을 했습니다. 동료 개그맨 이영자 씨는 남들에게 자신의 것을 베풀면서 행복을 느낄 수 있는 사람이라고. 저는 이것을 보면서 제 성격과 매우 비슷하다고 생각을 하였습니다. 하지만 이러한 성격은 살아가면서 사람 보는 눈을 길러주고, 자신도 베풀 때 다른 사람들이 즐거워하는 모습을 보며 저 또한 행복을 느낄 수 있었으므로 누군가가 보기에는 바보 같고 미련한 단점으로 보일 수 있겠지만, 이런 저의 성격은 차가운 우리네 삶에 조금이나마 따뜻한 바람을 불어넣어 줄 수 있으리라 생각합니다.</w:t>
                            </w:r>
                          </w:p>
                          <w:p w14:paraId="6E3E8A8B" w14:textId="77777777" w:rsidR="005033A6" w:rsidRDefault="005033A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F2494DF" w14:textId="5F41571B" w:rsidR="005033A6" w:rsidRPr="00451841" w:rsidRDefault="00127822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</w:rPr>
                              <w:t>직무경험</w:t>
                            </w:r>
                          </w:p>
                          <w:p w14:paraId="7A0C7241" w14:textId="4A880E6A" w:rsidR="005033A6" w:rsidRDefault="005033A6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2DABDE3" w14:textId="4EEA92DB" w:rsidR="005033A6" w:rsidRDefault="005033A6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“</w:t>
                            </w:r>
                            <w:r w:rsidR="0012782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㈜</w:t>
                            </w:r>
                            <w:proofErr w:type="spellStart"/>
                            <w:r w:rsidR="00127822">
                              <w:rPr>
                                <w:rFonts w:hint="eastAsia"/>
                                <w:b/>
                                <w:bCs/>
                                <w:sz w:val="20"/>
                                <w:szCs w:val="20"/>
                              </w:rPr>
                              <w:t>지에스아이티</w:t>
                            </w:r>
                            <w:proofErr w:type="spellEnd"/>
                            <w:r w:rsidR="00127822">
                              <w:rPr>
                                <w:rFonts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근무 경험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”</w:t>
                            </w:r>
                          </w:p>
                          <w:p w14:paraId="3948B15B" w14:textId="327CBE62" w:rsidR="005033A6" w:rsidRDefault="00127822" w:rsidP="009B351E">
                            <w:pPr>
                              <w:ind w:firstLineChars="50" w:firstLine="10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2021년 7월 입사하여 2024년 3월까지 기획자 겸 PM으로 근무하며 제가 무수히 느꼈던 부분은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‘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소통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’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이 가장 중요하다는 것이었습니다. 원활한 소통 능력으로 팀에게는 든든한 방호벽이, 고객에게는 확실한 믿음을 줄 수 있는 기획자야 말로 진정한 기획자라 생각합니다.</w:t>
                            </w:r>
                          </w:p>
                          <w:p w14:paraId="670A0B34" w14:textId="0ED667B2" w:rsidR="0087396F" w:rsidRDefault="0087396F" w:rsidP="009B351E">
                            <w:pPr>
                              <w:ind w:firstLineChars="50" w:firstLine="100"/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저는 회사 근무 기간 내내 개발팀, 디자인팀과 함께 협력하고 협동하여 프로젝트를 완수했습니다. 때로는 함께 간단한 프론트 엔드 작업을 수행하기도 했으며, 회원 탈퇴나 특정 정보 조회 등 간단한 백 엔드 작업은 개발자와 소통하여 직접 조회하여 고객 요구사항에 응대하기도 했습니다.</w:t>
                            </w:r>
                          </w:p>
                          <w:p w14:paraId="7460CB50" w14:textId="17920947" w:rsidR="00127822" w:rsidRPr="00127822" w:rsidRDefault="00127822" w:rsidP="0087396F">
                            <w:pPr>
                              <w:ind w:firstLineChars="50" w:firstLine="100"/>
                              <w:rPr>
                                <w:rFonts w:hint="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입사 후, 3일만에 실무에 투입되어 매년 4~5개의 프로젝트를 동시에 진행하며 제안서 작성, 기획, 관리, 의사소통, CS응대까지 모두 진행했던 경험을 바탕으로 그 어떤 조건속에서도 성공적으로 프로젝트를 완수할 수 있도록 노력하겠습니다.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33A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4ED7EBC8" wp14:editId="1ECDB055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1169670</wp:posOffset>
                      </wp:positionV>
                      <wp:extent cx="4465320" cy="22860"/>
                      <wp:effectExtent l="0" t="0" r="30480" b="34290"/>
                      <wp:wrapNone/>
                      <wp:docPr id="3" name="직선 연결선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465320" cy="2286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D227F22" id="직선 연결선 3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92.1pt" to="352.8pt,9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URssQEAAKcDAAAOAAAAZHJzL2Uyb0RvYy54bWysU01v1DAQvSPxHyzfu8mGdlWizfbQqr0g&#10;qKBwd53xxsJfGptN9t8zdrZpVUBCiIvleOa9eW9msr2arGEHwKi96/h6VXMGTvpeu33Hvz7cnl1y&#10;FpNwvTDeQcePEPnV7u2b7RhaaPzgTQ/IiMTFdgwdH1IKbVVFOYAVceUDOAoqj1Yk+sR91aMYid2a&#10;qqnrTTV67AN6CTHS680c5LvCrxTI9EmpCImZjpO2VE4s52M+q91WtHsUYdDyJEP8gwortKOiC9WN&#10;SIL9QP0LldUSffQqraS3lVdKSygeyM26fuXmyyACFC/UnBiWNsX/Rys/Hq7dPVIbxhDbGO4xu5gU&#10;WqaMDt9opsUXKWVTadtxaRtMiUl6PD/fXLxrqLuSYk1zuSltrWaaTBcwpjvwluVLx4122ZVoxeFD&#10;TFSaUp9S8rNxbKS67+uLmehZWbmlo4E57TMopntSMGssSwPXBtlB0Lj77+s8XiI3jjIzRGljFlBd&#10;NPwRdMrNMCiL9LfAJbtU9C4tQKudx99VTdOTVDXnk+wXXvP10ffHMqcSoG0ozk6bm9ft5XeBP/9f&#10;u58AAAD//wMAUEsDBBQABgAIAAAAIQBsXPJK3QAAAAkBAAAPAAAAZHJzL2Rvd25yZXYueG1sTI/B&#10;TsMwEETvSPyDtUjcqFMrtFGIU1VQxKUcCHyAG2/jqPE6st0m/XvcExx3ZjT7ptrMdmAX9KF3JGG5&#10;yIAhtU731En4+X5/KoCFqEirwRFKuGKATX1/V6lSu4m+8NLEjqUSCqWSYGIcS85Da9CqsHAjUvKO&#10;zlsV0+k7rr2aUrkduMiyFbeqp/TBqBFfDban5mwlfIh8L8zWfzbh7TpPcb9zOzpJ+fgwb1+ARZzj&#10;Xxhu+Akd6sR0cGfSgQ0SRJ6CSS5yASz56+x5BexwU9YF8Lri/xfUvwAAAP//AwBQSwECLQAUAAYA&#10;CAAAACEAtoM4kv4AAADhAQAAEwAAAAAAAAAAAAAAAAAAAAAAW0NvbnRlbnRfVHlwZXNdLnhtbFBL&#10;AQItABQABgAIAAAAIQA4/SH/1gAAAJQBAAALAAAAAAAAAAAAAAAAAC8BAABfcmVscy8ucmVsc1BL&#10;AQItABQABgAIAAAAIQAqYURssQEAAKcDAAAOAAAAAAAAAAAAAAAAAC4CAABkcnMvZTJvRG9jLnht&#10;bFBLAQItABQABgAIAAAAIQBsXPJK3QAAAAkBAAAPAAAAAAAAAAAAAAAAAAsEAABkcnMvZG93bnJl&#10;di54bWxQSwUGAAAAAAQABADzAAAAFQUAAAAA&#10;" strokecolor="black [3200]" strokeweight="1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06" w:type="pct"/>
          </w:tcPr>
          <w:p w14:paraId="745F5A09" w14:textId="0E7D1070" w:rsidR="005033A6" w:rsidRPr="006D44E7" w:rsidRDefault="005033A6" w:rsidP="005033A6">
            <w:pPr>
              <w:rPr>
                <w:noProof/>
              </w:rPr>
            </w:pPr>
          </w:p>
        </w:tc>
        <w:tc>
          <w:tcPr>
            <w:tcW w:w="1637" w:type="pct"/>
          </w:tcPr>
          <w:p w14:paraId="38A45551" w14:textId="77777777" w:rsidR="005033A6" w:rsidRPr="006D44E7" w:rsidRDefault="005033A6" w:rsidP="005033A6"/>
        </w:tc>
      </w:tr>
      <w:tr w:rsidR="005033A6" w:rsidRPr="006D44E7" w14:paraId="1EBA9022" w14:textId="77777777" w:rsidTr="005033A6">
        <w:trPr>
          <w:gridAfter w:val="1"/>
          <w:wAfter w:w="1637" w:type="pct"/>
          <w:trHeight w:val="634"/>
        </w:trPr>
        <w:tc>
          <w:tcPr>
            <w:tcW w:w="3257" w:type="pct"/>
          </w:tcPr>
          <w:p w14:paraId="3F011C3E" w14:textId="38C0F3B3" w:rsidR="005033A6" w:rsidRPr="006D44E7" w:rsidRDefault="005033A6" w:rsidP="005033A6">
            <w:pPr>
              <w:pStyle w:val="1"/>
              <w:rPr>
                <w:noProof/>
              </w:rPr>
            </w:pPr>
          </w:p>
        </w:tc>
        <w:tc>
          <w:tcPr>
            <w:tcW w:w="106" w:type="pct"/>
          </w:tcPr>
          <w:p w14:paraId="28A53996" w14:textId="7E4CB7B0" w:rsidR="005033A6" w:rsidRPr="006D44E7" w:rsidRDefault="005033A6" w:rsidP="005033A6">
            <w:pPr>
              <w:rPr>
                <w:noProof/>
              </w:rPr>
            </w:pPr>
          </w:p>
        </w:tc>
      </w:tr>
      <w:tr w:rsidR="005033A6" w:rsidRPr="006D44E7" w14:paraId="28F3223F" w14:textId="77777777" w:rsidTr="005033A6">
        <w:trPr>
          <w:gridAfter w:val="1"/>
          <w:wAfter w:w="1637" w:type="pct"/>
          <w:trHeight w:val="114"/>
        </w:trPr>
        <w:tc>
          <w:tcPr>
            <w:tcW w:w="3257" w:type="pct"/>
            <w:shd w:val="clear" w:color="auto" w:fill="auto"/>
          </w:tcPr>
          <w:p w14:paraId="763837C6" w14:textId="21024758" w:rsidR="005033A6" w:rsidRPr="006D44E7" w:rsidRDefault="005033A6" w:rsidP="005033A6">
            <w:pPr>
              <w:rPr>
                <w:noProof/>
                <w:sz w:val="8"/>
                <w:szCs w:val="8"/>
              </w:rPr>
            </w:pPr>
          </w:p>
        </w:tc>
        <w:tc>
          <w:tcPr>
            <w:tcW w:w="106" w:type="pct"/>
            <w:shd w:val="clear" w:color="auto" w:fill="auto"/>
          </w:tcPr>
          <w:p w14:paraId="65C09572" w14:textId="13C485CE" w:rsidR="005033A6" w:rsidRPr="006D44E7" w:rsidRDefault="005033A6" w:rsidP="005033A6">
            <w:pPr>
              <w:rPr>
                <w:noProof/>
                <w:sz w:val="8"/>
                <w:szCs w:val="8"/>
              </w:rPr>
            </w:pPr>
          </w:p>
        </w:tc>
      </w:tr>
      <w:tr w:rsidR="005033A6" w:rsidRPr="006D44E7" w14:paraId="4C5DCB0E" w14:textId="77777777" w:rsidTr="005033A6">
        <w:trPr>
          <w:gridAfter w:val="1"/>
          <w:wAfter w:w="1637" w:type="pct"/>
          <w:trHeight w:val="2300"/>
        </w:trPr>
        <w:tc>
          <w:tcPr>
            <w:tcW w:w="3257" w:type="pct"/>
            <w:vMerge w:val="restart"/>
          </w:tcPr>
          <w:p w14:paraId="42DDC365" w14:textId="3E4E4AAE" w:rsidR="005033A6" w:rsidRPr="006D44E7" w:rsidRDefault="005033A6" w:rsidP="005033A6">
            <w:pPr>
              <w:pStyle w:val="af9"/>
              <w:rPr>
                <w:noProof/>
              </w:rPr>
            </w:pPr>
            <w:r w:rsidRPr="006D44E7">
              <w:rPr>
                <w:rFonts w:hint="eastAsia"/>
                <w:noProof/>
                <w:lang w:val="ko-KR" w:bidi="ko-KR"/>
              </w:rPr>
              <mc:AlternateContent>
                <mc:Choice Requires="wps">
                  <w:drawing>
                    <wp:anchor distT="0" distB="0" distL="114300" distR="114300" simplePos="0" relativeHeight="251680768" behindDoc="1" locked="0" layoutInCell="1" allowOverlap="1" wp14:anchorId="1DD6053E" wp14:editId="007F2B64">
                      <wp:simplePos x="0" y="0"/>
                      <wp:positionH relativeFrom="page">
                        <wp:posOffset>-457200</wp:posOffset>
                      </wp:positionH>
                      <wp:positionV relativeFrom="paragraph">
                        <wp:posOffset>-1430020</wp:posOffset>
                      </wp:positionV>
                      <wp:extent cx="6998970" cy="7010400"/>
                      <wp:effectExtent l="0" t="0" r="0" b="0"/>
                      <wp:wrapNone/>
                      <wp:docPr id="22" name="직사각형 5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6998970" cy="7010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AC33242" w14:textId="77777777" w:rsidR="005033A6" w:rsidRDefault="005033A6" w:rsidP="000B4EE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DD6053E" id="_x0000_s1028" alt="&quot;&quot;" style="position:absolute;margin-left:-36pt;margin-top:-112.6pt;width:551.1pt;height:552pt;z-index:-25163571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cec/gEAAO8DAAAOAAAAZHJzL2Uyb0RvYy54bWysU8Fu2zAMvQ/YPwi6L3aCLGmMOMXQosOA&#10;bivQ7QNkWY6FyaJGybGzrx8lp26w3YbpIIikRD4+Pu1vx86wk0KvwZZ8ucg5U1ZCre2x5N+/Pby7&#10;4cwHYWthwKqSn5Xnt4e3b/aDK9QKWjC1QkZJrC8GV/I2BFdkmZet6oRfgFOWgg1gJwKZeMxqFANl&#10;70y2yvNNNgDWDkEq78l7PwX5IeVvGiXD16bxKjBTcsIW0o5pr+KeHfaiOKJwrZYXGOIfUHRCWyo6&#10;p7oXQbAe9V+pOi0RPDRhIaHLoGm0VKkH6maZ/9HNcyucSr0QOd7NNPn/l1Z+OT27J4zQvXsE+cMT&#10;I9ngfDFHouHpDquGz1DTDEUfIDU7NtjFl9QGGxOn55lTNQYmybnZ7W52W6JeUmxLPa7zxHomipfn&#10;Dn34qKBj8VBypKGl9OL06EOEI4qXKwknGF0/aGOSEYWi7gyyk6ARCymVDcv03PQd4Z38m5zWNGxy&#10;kyQmN2GZ0STJxUypoL8uYmwsZSEWnfBET2IpEhPF5oswViPTdclXsU70VFCfiTaESXX0S+jQAv7i&#10;bCDFldz/7AUqzswnSyPdLdfrKNFkrN9vV2TgdaS6jggrKVXJA2fT8S5Msu4d6mNLlSYWLHygcTU6&#10;EfmK6gKfVJXavfyAKNtrO916/aeH3wAAAP//AwBQSwMEFAAGAAgAAAAhAL7CT+HfAAAADQEAAA8A&#10;AABkcnMvZG93bnJldi54bWxMj8FOwzAQRO9I/IO1SFxQa2MEjdI4FULixqWlH7CNTRI1XofYaRK+&#10;nu0JbjPa0eybYjf7TlzcENtABh7XCoSjKtiWagPHz/dVBiImJItdIGdgcRF25e1NgbkNE+3d5ZBq&#10;wSUUczTQpNTnUsaqcR7jOvSO+PYVBo+J7VBLO+DE5b6TWqkX6bEl/tBg794aV50PozdAS7XHI340&#10;o1wefvqp1epbamPu7+bXLYjk5vQXhis+o0PJTKcwko2iM7DaaN6SWGj9rEFcI+pJsToZyDZZBrIs&#10;5P8V5S8AAAD//wMAUEsBAi0AFAAGAAgAAAAhALaDOJL+AAAA4QEAABMAAAAAAAAAAAAAAAAAAAAA&#10;AFtDb250ZW50X1R5cGVzXS54bWxQSwECLQAUAAYACAAAACEAOP0h/9YAAACUAQAACwAAAAAAAAAA&#10;AAAAAAAvAQAAX3JlbHMvLnJlbHNQSwECLQAUAAYACAAAACEAhWnHnP4BAADvAwAADgAAAAAAAAAA&#10;AAAAAAAuAgAAZHJzL2Uyb0RvYy54bWxQSwECLQAUAAYACAAAACEAvsJP4d8AAAANAQAADwAAAAAA&#10;AAAAAAAAAABYBAAAZHJzL2Rvd25yZXYueG1sUEsFBgAAAAAEAAQA8wAAAGQFAAAAAA==&#10;" fillcolor="#cbe5e9 [1940]" stroked="f">
                      <v:textbox>
                        <w:txbxContent>
                          <w:p w14:paraId="0AC33242" w14:textId="77777777" w:rsidR="005033A6" w:rsidRDefault="005033A6" w:rsidP="000B4EEA"/>
                        </w:txbxContent>
                      </v:textbox>
                      <w10:wrap anchorx="page"/>
                    </v:rect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0C47E816" wp14:editId="2ED23206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2658745</wp:posOffset>
                      </wp:positionV>
                      <wp:extent cx="4465320" cy="22860"/>
                      <wp:effectExtent l="0" t="0" r="30480" b="34290"/>
                      <wp:wrapNone/>
                      <wp:docPr id="5" name="직선 연결선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465320" cy="2286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594C45F" id="직선 연결선 5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8pt,209.35pt" to="353.4pt,2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URssQEAAKcDAAAOAAAAZHJzL2Uyb0RvYy54bWysU01v1DAQvSPxHyzfu8mGdlWizfbQqr0g&#10;qKBwd53xxsJfGptN9t8zdrZpVUBCiIvleOa9eW9msr2arGEHwKi96/h6VXMGTvpeu33Hvz7cnl1y&#10;FpNwvTDeQcePEPnV7u2b7RhaaPzgTQ/IiMTFdgwdH1IKbVVFOYAVceUDOAoqj1Yk+sR91aMYid2a&#10;qqnrTTV67AN6CTHS680c5LvCrxTI9EmpCImZjpO2VE4s52M+q91WtHsUYdDyJEP8gwortKOiC9WN&#10;SIL9QP0LldUSffQqraS3lVdKSygeyM26fuXmyyACFC/UnBiWNsX/Rys/Hq7dPVIbxhDbGO4xu5gU&#10;WqaMDt9opsUXKWVTadtxaRtMiUl6PD/fXLxrqLuSYk1zuSltrWaaTBcwpjvwluVLx4122ZVoxeFD&#10;TFSaUp9S8rNxbKS67+uLmehZWbmlo4E57TMopntSMGssSwPXBtlB0Lj77+s8XiI3jjIzRGljFlBd&#10;NPwRdMrNMCiL9LfAJbtU9C4tQKudx99VTdOTVDXnk+wXXvP10ffHMqcSoG0ozk6bm9ft5XeBP/9f&#10;u58AAAD//wMAUEsDBBQABgAIAAAAIQDakiRQ3gAAAAkBAAAPAAAAZHJzL2Rvd25yZXYueG1sTI/B&#10;bsIwEETvlfoP1lbqrTgYFFCIg1BL1Qs9kPYDTGziiHgd2YaEv+/21B53ZjT7ptxOrmc3E2LnUcJ8&#10;lgEz2HjdYSvh++v9ZQ0sJoVa9R6NhLuJsK0eH0pVaD/i0dzq1DIqwVgoCTaloeA8NtY4FWd+MEje&#10;2QenEp2h5Tqokcpdz0WW5dypDumDVYN5taa51Fcn4UMsD8Luwmcd3+7TmA57v8eLlM9P024DLJkp&#10;/YXhF5/QoSKmk7+ijqyXsMgpKGE5X6+Akb/KcppyIkWIBfCq5P8XVD8AAAD//wMAUEsBAi0AFAAG&#10;AAgAAAAhALaDOJL+AAAA4QEAABMAAAAAAAAAAAAAAAAAAAAAAFtDb250ZW50X1R5cGVzXS54bWxQ&#10;SwECLQAUAAYACAAAACEAOP0h/9YAAACUAQAACwAAAAAAAAAAAAAAAAAvAQAAX3JlbHMvLnJlbHNQ&#10;SwECLQAUAAYACAAAACEAKmFEbLEBAACnAwAADgAAAAAAAAAAAAAAAAAuAgAAZHJzL2Uyb0RvYy54&#10;bWxQSwECLQAUAAYACAAAACEA2pIkUN4AAAAJAQAADwAAAAAAAAAAAAAAAAALBAAAZHJzL2Rvd25y&#10;ZXYueG1sUEsFBgAAAAAEAAQA8wAAABYFAAAAAA==&#10;" strokecolor="black [3200]" strokeweight="1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06" w:type="pct"/>
            <w:vMerge w:val="restart"/>
          </w:tcPr>
          <w:p w14:paraId="509DDD7F" w14:textId="7423E18E" w:rsidR="005033A6" w:rsidRPr="006D44E7" w:rsidRDefault="005033A6" w:rsidP="005033A6">
            <w:pPr>
              <w:rPr>
                <w:noProof/>
              </w:rPr>
            </w:pPr>
          </w:p>
        </w:tc>
      </w:tr>
      <w:tr w:rsidR="005033A6" w:rsidRPr="006D44E7" w14:paraId="7A1F4F75" w14:textId="77777777" w:rsidTr="005033A6">
        <w:trPr>
          <w:gridAfter w:val="1"/>
          <w:wAfter w:w="1637" w:type="pct"/>
          <w:trHeight w:val="633"/>
        </w:trPr>
        <w:tc>
          <w:tcPr>
            <w:tcW w:w="3257" w:type="pct"/>
            <w:vMerge/>
          </w:tcPr>
          <w:p w14:paraId="4543B2C0" w14:textId="77777777" w:rsidR="005033A6" w:rsidRPr="006D44E7" w:rsidRDefault="005033A6" w:rsidP="005033A6">
            <w:pPr>
              <w:pStyle w:val="1"/>
              <w:rPr>
                <w:noProof/>
              </w:rPr>
            </w:pPr>
          </w:p>
        </w:tc>
        <w:tc>
          <w:tcPr>
            <w:tcW w:w="106" w:type="pct"/>
            <w:vMerge/>
          </w:tcPr>
          <w:p w14:paraId="512D4159" w14:textId="77777777" w:rsidR="005033A6" w:rsidRPr="006D44E7" w:rsidRDefault="005033A6" w:rsidP="005033A6">
            <w:pPr>
              <w:rPr>
                <w:noProof/>
              </w:rPr>
            </w:pPr>
          </w:p>
        </w:tc>
      </w:tr>
      <w:tr w:rsidR="005033A6" w:rsidRPr="006D44E7" w14:paraId="6E1F2AEE" w14:textId="77777777" w:rsidTr="005033A6">
        <w:trPr>
          <w:gridAfter w:val="1"/>
          <w:wAfter w:w="1637" w:type="pct"/>
          <w:trHeight w:val="218"/>
        </w:trPr>
        <w:tc>
          <w:tcPr>
            <w:tcW w:w="3257" w:type="pct"/>
            <w:vMerge/>
            <w:shd w:val="clear" w:color="auto" w:fill="auto"/>
          </w:tcPr>
          <w:p w14:paraId="1E382D3F" w14:textId="77777777" w:rsidR="005033A6" w:rsidRPr="006D44E7" w:rsidRDefault="005033A6" w:rsidP="005033A6">
            <w:pPr>
              <w:rPr>
                <w:noProof/>
                <w:sz w:val="8"/>
                <w:szCs w:val="8"/>
              </w:rPr>
            </w:pPr>
          </w:p>
        </w:tc>
        <w:tc>
          <w:tcPr>
            <w:tcW w:w="106" w:type="pct"/>
            <w:vMerge/>
            <w:shd w:val="clear" w:color="auto" w:fill="auto"/>
          </w:tcPr>
          <w:p w14:paraId="6C2C9988" w14:textId="77777777" w:rsidR="005033A6" w:rsidRPr="006D44E7" w:rsidRDefault="005033A6" w:rsidP="005033A6">
            <w:pPr>
              <w:rPr>
                <w:noProof/>
                <w:sz w:val="8"/>
                <w:szCs w:val="8"/>
              </w:rPr>
            </w:pPr>
          </w:p>
        </w:tc>
      </w:tr>
      <w:tr w:rsidR="005033A6" w:rsidRPr="006D44E7" w14:paraId="0EEC3173" w14:textId="77777777" w:rsidTr="005033A6">
        <w:trPr>
          <w:gridAfter w:val="1"/>
          <w:wAfter w:w="1637" w:type="pct"/>
          <w:trHeight w:val="2515"/>
        </w:trPr>
        <w:tc>
          <w:tcPr>
            <w:tcW w:w="3257" w:type="pct"/>
            <w:vMerge/>
          </w:tcPr>
          <w:p w14:paraId="3CBEE266" w14:textId="77777777" w:rsidR="005033A6" w:rsidRPr="006D44E7" w:rsidRDefault="005033A6" w:rsidP="005033A6">
            <w:pPr>
              <w:pStyle w:val="af6"/>
              <w:rPr>
                <w:noProof/>
              </w:rPr>
            </w:pPr>
          </w:p>
        </w:tc>
        <w:tc>
          <w:tcPr>
            <w:tcW w:w="106" w:type="pct"/>
            <w:vMerge/>
          </w:tcPr>
          <w:p w14:paraId="0200394D" w14:textId="77777777" w:rsidR="005033A6" w:rsidRPr="006D44E7" w:rsidRDefault="005033A6" w:rsidP="005033A6">
            <w:pPr>
              <w:rPr>
                <w:noProof/>
              </w:rPr>
            </w:pPr>
          </w:p>
        </w:tc>
      </w:tr>
      <w:tr w:rsidR="005033A6" w:rsidRPr="006D44E7" w14:paraId="6DAD52DC" w14:textId="77777777" w:rsidTr="005033A6">
        <w:trPr>
          <w:gridAfter w:val="1"/>
          <w:wAfter w:w="1637" w:type="pct"/>
          <w:trHeight w:val="633"/>
        </w:trPr>
        <w:tc>
          <w:tcPr>
            <w:tcW w:w="3257" w:type="pct"/>
            <w:vMerge/>
          </w:tcPr>
          <w:p w14:paraId="1631B12B" w14:textId="77777777" w:rsidR="005033A6" w:rsidRPr="006D44E7" w:rsidRDefault="005033A6" w:rsidP="005033A6">
            <w:pPr>
              <w:pStyle w:val="1"/>
              <w:rPr>
                <w:noProof/>
              </w:rPr>
            </w:pPr>
          </w:p>
        </w:tc>
        <w:tc>
          <w:tcPr>
            <w:tcW w:w="106" w:type="pct"/>
            <w:vMerge/>
          </w:tcPr>
          <w:p w14:paraId="0B666E6E" w14:textId="77777777" w:rsidR="005033A6" w:rsidRPr="006D44E7" w:rsidRDefault="005033A6" w:rsidP="005033A6">
            <w:pPr>
              <w:rPr>
                <w:noProof/>
              </w:rPr>
            </w:pPr>
          </w:p>
        </w:tc>
      </w:tr>
      <w:tr w:rsidR="005033A6" w:rsidRPr="006D44E7" w14:paraId="17D31F03" w14:textId="77777777" w:rsidTr="005033A6">
        <w:trPr>
          <w:gridAfter w:val="1"/>
          <w:wAfter w:w="1637" w:type="pct"/>
          <w:trHeight w:val="218"/>
        </w:trPr>
        <w:tc>
          <w:tcPr>
            <w:tcW w:w="3257" w:type="pct"/>
            <w:vMerge/>
            <w:shd w:val="clear" w:color="auto" w:fill="auto"/>
          </w:tcPr>
          <w:p w14:paraId="2D50A428" w14:textId="77777777" w:rsidR="005033A6" w:rsidRPr="006D44E7" w:rsidRDefault="005033A6" w:rsidP="005033A6">
            <w:pPr>
              <w:rPr>
                <w:noProof/>
                <w:sz w:val="8"/>
                <w:szCs w:val="8"/>
              </w:rPr>
            </w:pPr>
          </w:p>
        </w:tc>
        <w:tc>
          <w:tcPr>
            <w:tcW w:w="106" w:type="pct"/>
            <w:vMerge/>
            <w:shd w:val="clear" w:color="auto" w:fill="auto"/>
          </w:tcPr>
          <w:p w14:paraId="09B64B1B" w14:textId="77777777" w:rsidR="005033A6" w:rsidRPr="006D44E7" w:rsidRDefault="005033A6" w:rsidP="005033A6">
            <w:pPr>
              <w:rPr>
                <w:noProof/>
                <w:sz w:val="8"/>
                <w:szCs w:val="8"/>
              </w:rPr>
            </w:pPr>
          </w:p>
        </w:tc>
      </w:tr>
      <w:tr w:rsidR="005033A6" w:rsidRPr="006D44E7" w14:paraId="45AD8C13" w14:textId="77777777" w:rsidTr="005033A6">
        <w:trPr>
          <w:gridAfter w:val="1"/>
          <w:wAfter w:w="1637" w:type="pct"/>
          <w:trHeight w:val="2443"/>
        </w:trPr>
        <w:tc>
          <w:tcPr>
            <w:tcW w:w="3257" w:type="pct"/>
            <w:vMerge/>
          </w:tcPr>
          <w:p w14:paraId="1959776E" w14:textId="77777777" w:rsidR="005033A6" w:rsidRPr="006D44E7" w:rsidRDefault="005033A6" w:rsidP="005033A6">
            <w:pPr>
              <w:pStyle w:val="af6"/>
              <w:rPr>
                <w:noProof/>
              </w:rPr>
            </w:pPr>
          </w:p>
        </w:tc>
        <w:tc>
          <w:tcPr>
            <w:tcW w:w="106" w:type="pct"/>
            <w:vMerge/>
          </w:tcPr>
          <w:p w14:paraId="1847796D" w14:textId="77777777" w:rsidR="005033A6" w:rsidRPr="006D44E7" w:rsidRDefault="005033A6" w:rsidP="005033A6">
            <w:pPr>
              <w:rPr>
                <w:noProof/>
              </w:rPr>
            </w:pPr>
          </w:p>
        </w:tc>
      </w:tr>
      <w:tr w:rsidR="005033A6" w:rsidRPr="006D44E7" w14:paraId="52E9EBC9" w14:textId="77777777" w:rsidTr="005033A6">
        <w:trPr>
          <w:gridAfter w:val="1"/>
          <w:wAfter w:w="1637" w:type="pct"/>
          <w:trHeight w:val="2443"/>
        </w:trPr>
        <w:tc>
          <w:tcPr>
            <w:tcW w:w="3257" w:type="pct"/>
          </w:tcPr>
          <w:p w14:paraId="3222DF56" w14:textId="77777777" w:rsidR="005033A6" w:rsidRPr="006D44E7" w:rsidRDefault="005033A6" w:rsidP="005033A6">
            <w:pPr>
              <w:rPr>
                <w:noProof/>
              </w:rPr>
            </w:pPr>
          </w:p>
          <w:tbl>
            <w:tblPr>
              <w:tblpPr w:leftFromText="142" w:rightFromText="142" w:vertAnchor="text" w:tblpY="1"/>
              <w:tblOverlap w:val="never"/>
              <w:tblW w:w="3374" w:type="pct"/>
              <w:tblLook w:val="0600" w:firstRow="0" w:lastRow="0" w:firstColumn="0" w:lastColumn="0" w:noHBand="1" w:noVBand="1"/>
            </w:tblPr>
            <w:tblGrid>
              <w:gridCol w:w="6396"/>
              <w:gridCol w:w="222"/>
            </w:tblGrid>
            <w:tr w:rsidR="005033A6" w:rsidRPr="006D44E7" w14:paraId="64CD30A7" w14:textId="77777777" w:rsidTr="007645AD">
              <w:trPr>
                <w:trHeight w:val="1725"/>
              </w:trPr>
              <w:tc>
                <w:tcPr>
                  <w:tcW w:w="4652" w:type="pct"/>
                </w:tcPr>
                <w:p w14:paraId="7EDEAD32" w14:textId="77777777" w:rsidR="005033A6" w:rsidRPr="006D44E7" w:rsidRDefault="005033A6" w:rsidP="005033A6">
                  <w:pPr>
                    <w:pStyle w:val="ac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자기소개서</w:t>
                  </w:r>
                </w:p>
                <w:p w14:paraId="3FA757E4" w14:textId="5F202E98" w:rsidR="005033A6" w:rsidRPr="008816AC" w:rsidRDefault="00DA0460" w:rsidP="005033A6">
                  <w:pPr>
                    <w:pStyle w:val="af0"/>
                    <w:rPr>
                      <w:noProof/>
                      <w:sz w:val="32"/>
                      <w:szCs w:val="32"/>
                    </w:rPr>
                  </w:pPr>
                  <w:r w:rsidRPr="008816AC">
                    <w:rPr>
                      <w:noProof/>
                      <w:sz w:val="32"/>
                      <w:szCs w:val="32"/>
                    </w:rPr>
                    <w:t xml:space="preserve">UI&amp;UX </w:t>
                  </w:r>
                  <w:r w:rsidR="008816AC" w:rsidRPr="008816AC">
                    <w:rPr>
                      <w:rFonts w:hint="eastAsia"/>
                      <w:noProof/>
                      <w:sz w:val="32"/>
                      <w:szCs w:val="32"/>
                    </w:rPr>
                    <w:t>서비스</w:t>
                  </w:r>
                  <w:r w:rsidRPr="008816AC">
                    <w:rPr>
                      <w:rFonts w:hint="eastAsia"/>
                      <w:noProof/>
                      <w:sz w:val="32"/>
                      <w:szCs w:val="32"/>
                    </w:rPr>
                    <w:t xml:space="preserve"> 기획,</w:t>
                  </w:r>
                  <w:r w:rsidRPr="008816AC">
                    <w:rPr>
                      <w:noProof/>
                      <w:sz w:val="32"/>
                      <w:szCs w:val="32"/>
                    </w:rPr>
                    <w:t xml:space="preserve"> </w:t>
                  </w:r>
                  <w:r w:rsidRPr="008816AC">
                    <w:rPr>
                      <w:rFonts w:hint="eastAsia"/>
                      <w:noProof/>
                      <w:sz w:val="32"/>
                      <w:szCs w:val="32"/>
                    </w:rPr>
                    <w:t>디자이너,</w:t>
                  </w:r>
                  <w:r w:rsidRPr="008816AC">
                    <w:rPr>
                      <w:noProof/>
                      <w:sz w:val="32"/>
                      <w:szCs w:val="32"/>
                    </w:rPr>
                    <w:t xml:space="preserve"> </w:t>
                  </w:r>
                  <w:r w:rsidRPr="008816AC">
                    <w:rPr>
                      <w:rFonts w:hint="eastAsia"/>
                      <w:noProof/>
                      <w:sz w:val="32"/>
                      <w:szCs w:val="32"/>
                    </w:rPr>
                    <w:t>퍼블리셔</w:t>
                  </w:r>
                </w:p>
              </w:tc>
              <w:tc>
                <w:tcPr>
                  <w:tcW w:w="348" w:type="pct"/>
                </w:tcPr>
                <w:p w14:paraId="11E3A211" w14:textId="77777777" w:rsidR="005033A6" w:rsidRPr="006D44E7" w:rsidRDefault="005033A6" w:rsidP="005033A6">
                  <w:pPr>
                    <w:rPr>
                      <w:noProof/>
                    </w:rPr>
                  </w:pPr>
                </w:p>
              </w:tc>
            </w:tr>
            <w:tr w:rsidR="005033A6" w:rsidRPr="006D44E7" w14:paraId="7762621C" w14:textId="77777777" w:rsidTr="007645AD">
              <w:trPr>
                <w:trHeight w:val="114"/>
              </w:trPr>
              <w:tc>
                <w:tcPr>
                  <w:tcW w:w="4652" w:type="pct"/>
                  <w:shd w:val="clear" w:color="auto" w:fill="auto"/>
                </w:tcPr>
                <w:p w14:paraId="2ED065A3" w14:textId="77777777" w:rsidR="005033A6" w:rsidRPr="006D44E7" w:rsidRDefault="005033A6" w:rsidP="005033A6">
                  <w:pPr>
                    <w:rPr>
                      <w:noProof/>
                      <w:sz w:val="8"/>
                      <w:szCs w:val="8"/>
                    </w:rPr>
                  </w:pPr>
                  <w:r w:rsidRPr="006D44E7">
                    <w:rPr>
                      <w:rFonts w:hint="eastAsia"/>
                      <w:noProof/>
                      <w:sz w:val="10"/>
                      <w:szCs w:val="10"/>
                      <w:lang w:val="ko-KR" w:bidi="ko-KR"/>
                    </w:rPr>
                    <mc:AlternateContent>
                      <mc:Choice Requires="wps">
                        <w:drawing>
                          <wp:inline distT="0" distB="0" distL="0" distR="0" wp14:anchorId="216176B8" wp14:editId="33143255">
                            <wp:extent cx="3867912" cy="0"/>
                            <wp:effectExtent l="0" t="19050" r="56515" b="38100"/>
                            <wp:docPr id="6" name="선 25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/>
                                  </wps:cNvCnPr>
                                  <wps:spPr bwMode="auto">
                                    <a:xfrm>
                                      <a:off x="0" y="0"/>
                                      <a:ext cx="3867912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63500">
                                      <a:solidFill>
                                        <a:srgbClr val="231F20"/>
                                      </a:solidFill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line w14:anchorId="10F303B3" id="선 25" o:spid="_x0000_s1026" alt="&quot;&quot;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304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YV+sAEAAEwDAAAOAAAAZHJzL2Uyb0RvYy54bWysU8uuEzEM3SPxD1H2dKZTUS6jTu/ilrK5&#10;QKULH+Dm0YnIxFGcdqZ/T5I+eO0QGyuO7ROfY2f1OA2WnVQgg67j81nNmXICpXGHjn/7un3zwBlF&#10;cBIsOtXxsyL+uH79ajX6VjXYo5UqsATiqB19x/sYfVtVJHo1AM3QK5eCGsMAMbnhUMkAY0IfbNXU&#10;9bIaMUgfUCiidLu5BPm64GutRPyiNanIbMdTb7HYUOw+22q9gvYQwPdGXNuAf+hiAOPSo3eoDURg&#10;x2D+ghqMCEio40zgUKHWRqjCIbGZ13+weenBq8IliUP+LhP9P1jx+fTkdiG3Lib34p9RfKckSjV6&#10;au/B7JDfBbYfP6FMY4RjxMJ30mHIxYkJm4qs57usaopMpMvFw/Ld+3nDmbjFKmhvhT5Q/KhwYPnQ&#10;cWtcZgwtnJ4p5kagvaXka4dbY22ZmnVs7Phy8bauSwWhNTJHcx6Fw/7JBnaCNPhmMd82ZdYJ7be0&#10;DL0B6i95JXRZiYBHJ8szvQL54XqOYOzlnICsu8qUlckLR+0e5XkXbvKlkZX+r+uVd+JXv1T//ATr&#10;HwAAAP//AwBQSwMEFAAGAAgAAAAhAKd2CCPYAAAAAgEAAA8AAABkcnMvZG93bnJldi54bWxMj8FO&#10;wzAQRO9I/IO1SNyok0hUEOJUQAUI9dTQC7dNvI0j7HUUu234e1wucBlpNKuZt9VqdlYcaQqDZwX5&#10;IgNB3Hk9cK9g9/FycwciRGSN1jMp+KYAq/ryosJS+xNv6djEXqQSDiUqMDGOpZShM+QwLPxInLK9&#10;nxzGZKde6glPqdxZWWTZUjocOC0YHOnZUPfVHJyCjbl9f/vcPDXrItDatvtih/mrUtdX8+MDiEhz&#10;/DuGM35Chzoxtf7AOgirID0SfzVly+w+B9Gerawr+R+9/gEAAP//AwBQSwECLQAUAAYACAAAACEA&#10;toM4kv4AAADhAQAAEwAAAAAAAAAAAAAAAAAAAAAAW0NvbnRlbnRfVHlwZXNdLnhtbFBLAQItABQA&#10;BgAIAAAAIQA4/SH/1gAAAJQBAAALAAAAAAAAAAAAAAAAAC8BAABfcmVscy8ucmVsc1BLAQItABQA&#10;BgAIAAAAIQDOlYV+sAEAAEwDAAAOAAAAAAAAAAAAAAAAAC4CAABkcnMvZTJvRG9jLnhtbFBLAQIt&#10;ABQABgAIAAAAIQCndggj2AAAAAIBAAAPAAAAAAAAAAAAAAAAAAoEAABkcnMvZG93bnJldi54bWxQ&#10;SwUGAAAAAAQABADzAAAADwUAAAAA&#10;" strokecolor="#231f20" strokeweight="5pt">
                            <o:lock v:ext="edit" shapetype="f"/>
                            <w10:anchorlock/>
                          </v:line>
                        </w:pict>
                      </mc:Fallback>
                    </mc:AlternateContent>
                  </w:r>
                </w:p>
              </w:tc>
              <w:tc>
                <w:tcPr>
                  <w:tcW w:w="348" w:type="pct"/>
                  <w:shd w:val="clear" w:color="auto" w:fill="auto"/>
                </w:tcPr>
                <w:p w14:paraId="0BD7F86F" w14:textId="77777777" w:rsidR="005033A6" w:rsidRPr="006D44E7" w:rsidRDefault="005033A6" w:rsidP="005033A6">
                  <w:pPr>
                    <w:rPr>
                      <w:noProof/>
                      <w:sz w:val="8"/>
                      <w:szCs w:val="8"/>
                    </w:rPr>
                  </w:pPr>
                </w:p>
              </w:tc>
            </w:tr>
            <w:tr w:rsidR="005033A6" w:rsidRPr="006D44E7" w14:paraId="5C87046D" w14:textId="77777777" w:rsidTr="007645AD">
              <w:trPr>
                <w:trHeight w:val="2433"/>
              </w:trPr>
              <w:tc>
                <w:tcPr>
                  <w:tcW w:w="4652" w:type="pct"/>
                </w:tcPr>
                <w:p w14:paraId="145AB753" w14:textId="5E8EBBDA" w:rsidR="005033A6" w:rsidRDefault="005033A6" w:rsidP="005033A6">
                  <w:pPr>
                    <w:rPr>
                      <w:noProof/>
                    </w:rPr>
                  </w:pPr>
                </w:p>
                <w:p w14:paraId="77379509" w14:textId="675D5AE8" w:rsidR="005033A6" w:rsidRPr="00451841" w:rsidRDefault="005033A6" w:rsidP="005033A6">
                  <w:pPr>
                    <w:jc w:val="right"/>
                  </w:pPr>
                  <w:r w:rsidRPr="006D44E7">
                    <w:rPr>
                      <w:rFonts w:hint="eastAsia"/>
                      <w:noProof/>
                      <w:lang w:val="ko-KR" w:bidi="ko-K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4864" behindDoc="1" locked="0" layoutInCell="1" allowOverlap="1" wp14:anchorId="561CAC6C" wp14:editId="58355E47">
                            <wp:simplePos x="0" y="0"/>
                            <wp:positionH relativeFrom="page">
                              <wp:posOffset>-510540</wp:posOffset>
                            </wp:positionH>
                            <wp:positionV relativeFrom="paragraph">
                              <wp:posOffset>431681</wp:posOffset>
                            </wp:positionV>
                            <wp:extent cx="6998970" cy="7010400"/>
                            <wp:effectExtent l="0" t="0" r="0" b="0"/>
                            <wp:wrapNone/>
                            <wp:docPr id="9" name="직사각형 58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6998970" cy="70104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14D27F9" w14:textId="77777777" w:rsidR="005033A6" w:rsidRDefault="005033A6" w:rsidP="0039083F"/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rect w14:anchorId="561CAC6C" id="_x0000_s1029" alt="&quot;&quot;" style="position:absolute;left:0;text-align:left;margin-left:-40.2pt;margin-top:34pt;width:551.1pt;height:552pt;z-index:-25163161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zJw/gEAAO8DAAAOAAAAZHJzL2Uyb0RvYy54bWysU9tu2zAMfR+wfxD0vtjJsqQx4hRDiw4D&#10;ugvQ7QNkWY6FyaImyrGzrx8lp26wvQ3TgyCSEnl4eLS/HTvDTsqjBlvy5SLnTFkJtbbHkn//9vDm&#10;hjMMwtbCgFUlPyvkt4fXr/aDK9QKWjC18oySWCwGV/I2BFdkGcpWdQIX4JSlYAO+E4FMf8xqLwbK&#10;3plsleebbABfOw9SIZL3fgryQ8rfNEqGL02DKjBTcsIW0u7TXsU9O+xFcfTCtVpeYIh/QNEJbano&#10;nOpeBMF6r/9K1WnpAaEJCwldBk2jpUo9UDfL/I9unlrhVOqFyEE304T/L638fHpyX32Eju4R5A8k&#10;RrLBYTFHooF0h1XDJ6hphqIPkJodG9/Fl9QGGxOn55lTNQYmybnZ7W52W6JeUmxLPa7zxHomiufn&#10;zmP4oKBj8VByT0NL6cXpEUOEI4rnKwknGF0/aGOSEYWi7oxnJ0EjFlIqG5bpuek7wjv5Nzmtadjk&#10;JklMbsIyo0mSi5lSQbwuYmwsZSEWnfBET2IpEhPFhkUYq5HpuuRvY53oqaA+E20eJtXRL6FDC/4X&#10;ZwMpruT4sxdecWY+WhrpbrleR4kmY/1uuyLDX0eq64iwklKVPHA2He/CJOveeX1sqdLEgoX3NK5G&#10;JyJfUF3gk6pSu5cfEGV7badbL//08BsAAP//AwBQSwMEFAAGAAgAAAAhADGQp1XeAAAADAEAAA8A&#10;AABkcnMvZG93bnJldi54bWxMj8FOwzAMhu9IvENkJC5oS1qhUZWmE0LixmVjD+A1oalonNKka8vT&#10;453gZsuffn9/tV98Ly52jF0gDdlWgbDUBNNRq+H08bYpQMSEZLAPZDWsNsK+vr2psDRhpoO9HFMr&#10;OIRiiRpcSkMpZWyc9Ri3YbDEt88weky8jq00I84c7nuZK7WTHjviDw4H++ps83WcvAZamwOe8N1N&#10;cn34GeYuV98y1/r+bnl5BpHskv5guOqzOtTsdA4TmSh6DZtCPTKqYVdwpyug8ozLnHnKnnIFsq7k&#10;/xL1LwAAAP//AwBQSwECLQAUAAYACAAAACEAtoM4kv4AAADhAQAAEwAAAAAAAAAAAAAAAAAAAAAA&#10;W0NvbnRlbnRfVHlwZXNdLnhtbFBLAQItABQABgAIAAAAIQA4/SH/1gAAAJQBAAALAAAAAAAAAAAA&#10;AAAAAC8BAABfcmVscy8ucmVsc1BLAQItABQABgAIAAAAIQAlJzJw/gEAAO8DAAAOAAAAAAAAAAAA&#10;AAAAAC4CAABkcnMvZTJvRG9jLnhtbFBLAQItABQABgAIAAAAIQAxkKdV3gAAAAwBAAAPAAAAAAAA&#10;AAAAAAAAAFgEAABkcnMvZG93bnJldi54bWxQSwUGAAAAAAQABADzAAAAYwUAAAAA&#10;" fillcolor="#cbe5e9 [1940]" stroked="f">
                            <v:textbox>
                              <w:txbxContent>
                                <w:p w14:paraId="314D27F9" w14:textId="77777777" w:rsidR="005033A6" w:rsidRDefault="005033A6" w:rsidP="0039083F"/>
                              </w:txbxContent>
                            </v:textbox>
                            <w10:wrap anchorx="page"/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5888" behindDoc="0" locked="0" layoutInCell="1" allowOverlap="1" wp14:anchorId="28DBB747" wp14:editId="07B80B36">
                            <wp:simplePos x="0" y="0"/>
                            <wp:positionH relativeFrom="column">
                              <wp:posOffset>-60960</wp:posOffset>
                            </wp:positionH>
                            <wp:positionV relativeFrom="paragraph">
                              <wp:posOffset>768985</wp:posOffset>
                            </wp:positionV>
                            <wp:extent cx="6164580" cy="6530340"/>
                            <wp:effectExtent l="0" t="0" r="7620" b="3810"/>
                            <wp:wrapNone/>
                            <wp:docPr id="7" name="Text Box 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6164580" cy="653034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3077275" w14:textId="731043A9" w:rsidR="005033A6" w:rsidRDefault="005033A6" w:rsidP="0039083F">
                                        <w:pPr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입사 후 포부</w:t>
                                        </w:r>
                                      </w:p>
                                      <w:p w14:paraId="7FBED6AE" w14:textId="77777777" w:rsidR="005033A6" w:rsidRDefault="005033A6" w:rsidP="0039083F">
                                        <w:pPr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  <w:p w14:paraId="573ECBDE" w14:textId="603D6777" w:rsidR="005033A6" w:rsidRDefault="005033A6" w:rsidP="0039083F">
                                        <w:pPr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</w:rPr>
                                          <w:t>“</w:t>
                                        </w: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sz w:val="20"/>
                                            <w:szCs w:val="20"/>
                                          </w:rPr>
                                          <w:t>나는 느리게 가지만,</w:t>
                                        </w:r>
                                        <w:r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sz w:val="20"/>
                                            <w:szCs w:val="20"/>
                                          </w:rPr>
                                          <w:t>절대 뒤로 되돌아 가지는 않는다.</w:t>
                                        </w:r>
                                        <w:r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</w:rPr>
                                          <w:t>”</w:t>
                                        </w:r>
                                      </w:p>
                                      <w:p w14:paraId="26807F10" w14:textId="4BFA527E" w:rsidR="005033A6" w:rsidRDefault="001C7230" w:rsidP="0039083F">
                                        <w:pPr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C7230">
                                          <w:rPr>
                                            <w:rFonts w:hint="eastAsia"/>
                                            <w:sz w:val="20"/>
                                            <w:szCs w:val="20"/>
                                          </w:rPr>
                                          <w:t>저는</w:t>
                                        </w:r>
                                        <w:r w:rsidRPr="001C7230">
                                          <w:rPr>
                                            <w:sz w:val="20"/>
                                            <w:szCs w:val="20"/>
                                          </w:rPr>
                                          <w:t xml:space="preserve"> 타 지원자들과는 다르게 주로 고객과 정면으로 마주하는 직업을 가져왔었고, 전공 또한 다릅니다. 어릴 적부터 또는 학생 때부터 반드시 이 기업만을 바라보고 늘 준비해 왔었다는 낡은 말조차도 할 수 없습니다. 하지만 단 한 가지 확실한 점은 저는 타 지원자들보다 체력과 열정 하나만큼은 누구보다 뛰어나다 자부할 수 있습니다.</w:t>
                                        </w:r>
                                        <w:r w:rsidR="00127822">
                                          <w:rPr>
                                            <w:rFonts w:hint="eastAsia"/>
                                            <w:sz w:val="20"/>
                                            <w:szCs w:val="20"/>
                                          </w:rPr>
                                          <w:t xml:space="preserve"> </w:t>
                                        </w:r>
                                        <w:r w:rsidRPr="001C7230">
                                          <w:rPr>
                                            <w:sz w:val="20"/>
                                            <w:szCs w:val="20"/>
                                          </w:rPr>
                                          <w:t xml:space="preserve">저는 학생 시절 재학 4년 내내 꿈을 이루고자 새벽까지 근무하고 오전에는 대학 수업을 들으면서도 일했던 분야의 전국 대회에서도 입상 경험을 하였고 또한 무사히 졸업까지 했던 대단한 끈기와 열정이 있습니다. 기회가 되어 </w:t>
                                        </w:r>
                                        <w:r w:rsidR="00127822">
                                          <w:rPr>
                                            <w:rFonts w:hint="eastAsia"/>
                                            <w:sz w:val="20"/>
                                            <w:szCs w:val="20"/>
                                          </w:rPr>
                                          <w:t>귀사에서</w:t>
                                        </w:r>
                                        <w:r w:rsidRPr="001C7230">
                                          <w:rPr>
                                            <w:sz w:val="20"/>
                                            <w:szCs w:val="20"/>
                                          </w:rPr>
                                          <w:t xml:space="preserve"> 근무하게 된다면 그 시절 보였던 저의 가장 큰 무기를 이 회사에서 보여 드리고 싶습니다.</w:t>
                                        </w:r>
                                      </w:p>
                                      <w:p w14:paraId="4DB2403E" w14:textId="77777777" w:rsidR="001C7230" w:rsidRPr="00545385" w:rsidRDefault="001C7230" w:rsidP="0039083F">
                                        <w:pPr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  <w:p w14:paraId="0BECFB23" w14:textId="30012123" w:rsidR="005033A6" w:rsidRDefault="005033A6" w:rsidP="0039083F">
                                        <w:pPr>
                                          <w:rPr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워킹홀리데이</w:t>
                                        </w:r>
                                        <w:proofErr w:type="spellEnd"/>
                                      </w:p>
                                      <w:p w14:paraId="3660FC61" w14:textId="77777777" w:rsidR="005033A6" w:rsidRPr="00F3124E" w:rsidRDefault="005033A6" w:rsidP="0039083F">
                                        <w:pPr>
                                          <w:rPr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</w:pPr>
                                      </w:p>
                                      <w:p w14:paraId="1D6B2C6F" w14:textId="132FE98D" w:rsidR="005033A6" w:rsidRDefault="005033A6" w:rsidP="0039083F">
                                        <w:pPr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</w:rPr>
                                          <w:t>“</w:t>
                                        </w: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sz w:val="20"/>
                                            <w:szCs w:val="20"/>
                                          </w:rPr>
                                          <w:t xml:space="preserve">백 번 천 번을 넘어져도 일어나는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sz w:val="20"/>
                                            <w:szCs w:val="20"/>
                                          </w:rPr>
                                          <w:t>오뚜기</w:t>
                                        </w:r>
                                        <w:proofErr w:type="spellEnd"/>
                                        <w:r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</w:rPr>
                                          <w:t>”</w:t>
                                        </w:r>
                                      </w:p>
                                      <w:p w14:paraId="746F89B9" w14:textId="5BD787DA" w:rsidR="005033A6" w:rsidRPr="008024AA" w:rsidRDefault="00343665" w:rsidP="00343665">
                                        <w:pPr>
                                          <w:ind w:firstLineChars="50" w:firstLine="100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343665">
                                          <w:rPr>
                                            <w:rFonts w:hint="eastAsia"/>
                                            <w:sz w:val="20"/>
                                            <w:szCs w:val="20"/>
                                          </w:rPr>
                                          <w:t>저는</w:t>
                                        </w:r>
                                        <w:r w:rsidRPr="00343665">
                                          <w:rPr>
                                            <w:sz w:val="20"/>
                                            <w:szCs w:val="20"/>
                                          </w:rPr>
                                          <w:t xml:space="preserve"> 학교를 졸업한 후 이전부터 꿈꿔왔던 </w:t>
                                        </w:r>
                                        <w:proofErr w:type="spellStart"/>
                                        <w:r w:rsidRPr="00343665">
                                          <w:rPr>
                                            <w:sz w:val="20"/>
                                            <w:szCs w:val="20"/>
                                          </w:rPr>
                                          <w:t>워킹홀리데이를</w:t>
                                        </w:r>
                                        <w:proofErr w:type="spellEnd"/>
                                        <w:r w:rsidRPr="00343665">
                                          <w:rPr>
                                            <w:sz w:val="20"/>
                                            <w:szCs w:val="20"/>
                                          </w:rPr>
                                          <w:t xml:space="preserve"> 떠났었습니다. 많은 사람이 제가 떠나기 전 시간 낭비다, 위험하다는 말들로 저를 만류했지만, 그곳에서 돌아온 지 약 1년 차인 지금까지도 제 인생에서 최고의 순간들을 이곳에서 느끼고, 즐기며 배웠다고 생각합니다. 수많은 실패와 인종차별의 경험들 또한 있었습니다. 처음에는 외국이라는 막연한 공포감과 부족한 영어실력 탓에 한인 가게만 전전하며 적응하지 못한 채 돌아갈까 수 </w:t>
                                        </w:r>
                                        <w:proofErr w:type="spellStart"/>
                                        <w:r w:rsidRPr="00343665">
                                          <w:rPr>
                                            <w:sz w:val="20"/>
                                            <w:szCs w:val="20"/>
                                          </w:rPr>
                                          <w:t>백번</w:t>
                                        </w:r>
                                        <w:proofErr w:type="spellEnd"/>
                                        <w:r w:rsidRPr="00343665">
                                          <w:rPr>
                                            <w:sz w:val="20"/>
                                            <w:szCs w:val="20"/>
                                          </w:rPr>
                                          <w:t xml:space="preserve"> 생각했던 적도 있었습니다. 하지만 저에게 이제껏 늘 가장 큰 무기라고 여겼던 긍정의 힘은 저를 한발 더 나아갈 수 있도록 해주었습니다. 수 반장의 이력서를 돌려도 받아주지 않았던 현지 가게들과 심지어는 인종 차별 때문에 폭행까지도 당했지만 저는 포기보다는 긍정의 힘을 믿고 또 믿으며 버티며 노력한 결과 마침내 현지 레스토랑에서 근무할 수 있었으며, 그 때문에 초반 다짐해왔던 목표들을 대부분 이룰 수 있었습니다. 많은 어려움 속에서도 그것들을 극복할 수 있게 했던 긍정의 힘, 그것</w:t>
                                        </w:r>
                                        <w:r w:rsidRPr="00343665">
                                          <w:rPr>
                                            <w:rFonts w:hint="eastAsia"/>
                                            <w:sz w:val="20"/>
                                            <w:szCs w:val="20"/>
                                          </w:rPr>
                                          <w:t>은</w:t>
                                        </w:r>
                                        <w:r w:rsidRPr="00343665">
                                          <w:rPr>
                                            <w:sz w:val="20"/>
                                            <w:szCs w:val="20"/>
                                          </w:rPr>
                                          <w:t xml:space="preserve"> 제가 들어가게 될 직장에서도 분명히 통할 수 있으리라 저는 확신합니다. 늘 할 수 있다, 실패하지 않는다는 자세로 모든 업무에 임하겠습니다.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8DBB747" id="Text Box 7" o:spid="_x0000_s1030" type="#_x0000_t202" style="position:absolute;left:0;text-align:left;margin-left:-4.8pt;margin-top:60.55pt;width:485.4pt;height:514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O1HTwIAAJsEAAAOAAAAZHJzL2Uyb0RvYy54bWysVE1vGjEQvVfqf7B8b3YhQFPEElGiVJVo&#10;EolUORuvN6zk9bi2YZf++j57gaRpT1U5mPHMeD7em9nZdddotlfO12QKPrjIOVNGUlmb54J/f7z9&#10;cMWZD8KUQpNRBT8oz6/n79/NWjtVQ9qSLpVjCGL8tLUF34Zgp1nm5VY1wl+QVQbGilwjAq7uOSud&#10;aBG90dkwzydZS660jqTyHtqb3sjnKX5VKRnuq8qrwHTBUVtIp0vnJp7ZfCamz07YbS2PZYh/qKIR&#10;tUHSc6gbEQTbufqPUE0tHXmqwoWkJqOqqqVKPaCbQf6mm/VWWJV6ATjenmHy/y+svNuv7YNjoftM&#10;HQiMgLTWTz2UsZ+uck38R6UMdkB4OMOmusAklJPBZDS+gknCNhlf5pejBGz28tw6H74oalgUCu7A&#10;S4JL7Fc+ICVcTy4xmyddl7e11ukSZ0EttWN7ARaFlMqEQXqud803Knv9JMev5xNqsN6rRyc1UqSp&#10;ipFSwt+SaMNaFH85zlNgQzF7X5g2cH/BJEqh23SsLgs+OuG1ofIAGB31E+atvK3R6kr48CAcRgrw&#10;YE3CPY5KE3LRUeJsS+7n3/TRH0zDylmLES24/7ETTnGmvxrMwKfBCECzkC6j8cchLu61ZfPaYnbN&#10;koDfAAtpZRKjf9AnsXLUPGGbFjErTMJI5C54OInL0C8OtlGqxSI5YYqtCCuztjKGjnxFIh+7J+Hs&#10;ke2AQbmj0zCL6RvSe9/40tBiF6iq00REnHtUj/BjAxJvx22NK/b6nrxevinzXwAAAP//AwBQSwME&#10;FAAGAAgAAAAhAJphjVDfAAAACwEAAA8AAABkcnMvZG93bnJldi54bWxMj0FOwzAQRfdI3MEaJHat&#10;kwgiEuJUCMGCHWl7ADeexlFiO7LdJunpGVawnD9Pf95Uu8WM7Io+9M4KSLcJMLStU73tBBwPn5sX&#10;YCFKq+ToLApYMcCuvr+rZKncbBu87mPHqMSGUgrQMU4l56HVaGTYugkt7c7OGxlp9B1XXs5Ubkae&#10;JUnOjewtXdBywneN7bC/GAFNV7Tf67yeb6v2w4f+GprD7SjE48Py9gos4hL/YPjVJ3WoyenkLlYF&#10;NgrYFDmRlGdpCoyAIk8zYCdK0qfiGXhd8f8/1D8AAAD//wMAUEsBAi0AFAAGAAgAAAAhALaDOJL+&#10;AAAA4QEAABMAAAAAAAAAAAAAAAAAAAAAAFtDb250ZW50X1R5cGVzXS54bWxQSwECLQAUAAYACAAA&#10;ACEAOP0h/9YAAACUAQAACwAAAAAAAAAAAAAAAAAvAQAAX3JlbHMvLnJlbHNQSwECLQAUAAYACAAA&#10;ACEA0IDtR08CAACbBAAADgAAAAAAAAAAAAAAAAAuAgAAZHJzL2Uyb0RvYy54bWxQSwECLQAUAAYA&#10;CAAAACEAmmGNUN8AAAALAQAADwAAAAAAAAAAAAAAAACpBAAAZHJzL2Rvd25yZXYueG1sUEsFBgAA&#10;AAAEAAQA8wAAALUFAAAAAA==&#10;" fillcolor="#cbe5e9 [1940]" stroked="f" strokeweight=".5pt">
                            <v:textbox>
                              <w:txbxContent>
                                <w:p w14:paraId="73077275" w14:textId="731043A9" w:rsidR="005033A6" w:rsidRDefault="005033A6" w:rsidP="0039083F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입사 후 포부</w:t>
                                  </w:r>
                                </w:p>
                                <w:p w14:paraId="7FBED6AE" w14:textId="77777777" w:rsidR="005033A6" w:rsidRDefault="005033A6" w:rsidP="0039083F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573ECBDE" w14:textId="603D6777" w:rsidR="005033A6" w:rsidRDefault="005033A6" w:rsidP="0039083F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“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나는 느리게 가지만,</w:t>
                                  </w: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절대 뒤로 되돌아 가지는 않는다.</w:t>
                                  </w: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”</w:t>
                                  </w:r>
                                </w:p>
                                <w:p w14:paraId="26807F10" w14:textId="4BFA527E" w:rsidR="005033A6" w:rsidRDefault="001C7230" w:rsidP="0039083F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1C7230">
                                    <w:rPr>
                                      <w:rFonts w:hint="eastAsia"/>
                                      <w:sz w:val="20"/>
                                      <w:szCs w:val="20"/>
                                    </w:rPr>
                                    <w:t>저는</w:t>
                                  </w:r>
                                  <w:r w:rsidRPr="001C7230">
                                    <w:rPr>
                                      <w:sz w:val="20"/>
                                      <w:szCs w:val="20"/>
                                    </w:rPr>
                                    <w:t xml:space="preserve"> 타 지원자들과는 다르게 주로 고객과 정면으로 마주하는 직업을 가져왔었고, 전공 또한 다릅니다. 어릴 적부터 또는 학생 때부터 반드시 이 기업만을 바라보고 늘 준비해 왔었다는 낡은 말조차도 할 수 없습니다. 하지만 단 한 가지 확실한 점은 저는 타 지원자들보다 체력과 열정 하나만큼은 누구보다 뛰어나다 자부할 수 있습니다.</w:t>
                                  </w:r>
                                  <w:r w:rsidR="00127822">
                                    <w:rPr>
                                      <w:rFonts w:hint="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1C7230">
                                    <w:rPr>
                                      <w:sz w:val="20"/>
                                      <w:szCs w:val="20"/>
                                    </w:rPr>
                                    <w:t xml:space="preserve">저는 학생 시절 재학 4년 내내 꿈을 이루고자 새벽까지 근무하고 오전에는 대학 수업을 들으면서도 일했던 분야의 전국 대회에서도 입상 경험을 하였고 또한 무사히 졸업까지 했던 대단한 끈기와 열정이 있습니다. 기회가 되어 </w:t>
                                  </w:r>
                                  <w:r w:rsidR="00127822">
                                    <w:rPr>
                                      <w:rFonts w:hint="eastAsia"/>
                                      <w:sz w:val="20"/>
                                      <w:szCs w:val="20"/>
                                    </w:rPr>
                                    <w:t>귀사에서</w:t>
                                  </w:r>
                                  <w:r w:rsidRPr="001C7230">
                                    <w:rPr>
                                      <w:sz w:val="20"/>
                                      <w:szCs w:val="20"/>
                                    </w:rPr>
                                    <w:t xml:space="preserve"> 근무하게 된다면 그 시절 보였던 저의 가장 큰 무기를 이 회사에서 보여 드리고 싶습니다.</w:t>
                                  </w:r>
                                </w:p>
                                <w:p w14:paraId="4DB2403E" w14:textId="77777777" w:rsidR="001C7230" w:rsidRPr="00545385" w:rsidRDefault="001C7230" w:rsidP="0039083F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0BECFB23" w14:textId="30012123" w:rsidR="005033A6" w:rsidRDefault="005033A6" w:rsidP="0039083F">
                                  <w:pP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워킹홀리데이</w:t>
                                  </w:r>
                                  <w:proofErr w:type="spellEnd"/>
                                </w:p>
                                <w:p w14:paraId="3660FC61" w14:textId="77777777" w:rsidR="005033A6" w:rsidRPr="00F3124E" w:rsidRDefault="005033A6" w:rsidP="0039083F">
                                  <w:pP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D6B2C6F" w14:textId="132FE98D" w:rsidR="005033A6" w:rsidRDefault="005033A6" w:rsidP="0039083F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“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 xml:space="preserve">백 번 천 번을 넘어져도 일어나는 </w:t>
                                  </w:r>
                                  <w:proofErr w:type="spellStart"/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오뚜기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”</w:t>
                                  </w:r>
                                </w:p>
                                <w:p w14:paraId="746F89B9" w14:textId="5BD787DA" w:rsidR="005033A6" w:rsidRPr="008024AA" w:rsidRDefault="00343665" w:rsidP="00343665">
                                  <w:pPr>
                                    <w:ind w:firstLineChars="50" w:firstLine="10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343665">
                                    <w:rPr>
                                      <w:rFonts w:hint="eastAsia"/>
                                      <w:sz w:val="20"/>
                                      <w:szCs w:val="20"/>
                                    </w:rPr>
                                    <w:t>저는</w:t>
                                  </w:r>
                                  <w:r w:rsidRPr="00343665">
                                    <w:rPr>
                                      <w:sz w:val="20"/>
                                      <w:szCs w:val="20"/>
                                    </w:rPr>
                                    <w:t xml:space="preserve"> 학교를 졸업한 후 이전부터 꿈꿔왔던 </w:t>
                                  </w:r>
                                  <w:proofErr w:type="spellStart"/>
                                  <w:r w:rsidRPr="00343665">
                                    <w:rPr>
                                      <w:sz w:val="20"/>
                                      <w:szCs w:val="20"/>
                                    </w:rPr>
                                    <w:t>워킹홀리데이를</w:t>
                                  </w:r>
                                  <w:proofErr w:type="spellEnd"/>
                                  <w:r w:rsidRPr="00343665">
                                    <w:rPr>
                                      <w:sz w:val="20"/>
                                      <w:szCs w:val="20"/>
                                    </w:rPr>
                                    <w:t xml:space="preserve"> 떠났었습니다. 많은 사람이 제가 떠나기 전 시간 낭비다, 위험하다는 말들로 저를 만류했지만, 그곳에서 돌아온 지 약 1년 차인 지금까지도 제 인생에서 최고의 순간들을 이곳에서 느끼고, 즐기며 배웠다고 생각합니다. 수많은 실패와 인종차별의 경험들 또한 있었습니다. 처음에는 외국이라는 막연한 공포감과 부족한 영어실력 탓에 한인 가게만 전전하며 적응하지 못한 채 돌아갈까 수 </w:t>
                                  </w:r>
                                  <w:proofErr w:type="spellStart"/>
                                  <w:r w:rsidRPr="00343665">
                                    <w:rPr>
                                      <w:sz w:val="20"/>
                                      <w:szCs w:val="20"/>
                                    </w:rPr>
                                    <w:t>백번</w:t>
                                  </w:r>
                                  <w:proofErr w:type="spellEnd"/>
                                  <w:r w:rsidRPr="00343665">
                                    <w:rPr>
                                      <w:sz w:val="20"/>
                                      <w:szCs w:val="20"/>
                                    </w:rPr>
                                    <w:t xml:space="preserve"> 생각했던 적도 있었습니다. 하지만 저에게 이제껏 늘 가장 큰 무기라고 여겼던 긍정의 힘은 저를 한발 더 나아갈 수 있도록 해주었습니다. 수 반장의 이력서를 돌려도 받아주지 않았던 현지 가게들과 심지어는 인종 차별 때문에 폭행까지도 당했지만 저는 포기보다는 긍정의 힘을 믿고 또 믿으며 버티며 노력한 결과 마침내 현지 레스토랑에서 근무할 수 있었으며, 그 때문에 초반 다짐해왔던 목표들을 대부분 이룰 수 있었습니다. 많은 어려움 속에서도 그것들을 극복할 수 있게 했던 긍정의 힘, 그것</w:t>
                                  </w:r>
                                  <w:r w:rsidRPr="00343665">
                                    <w:rPr>
                                      <w:rFonts w:hint="eastAsia"/>
                                      <w:sz w:val="20"/>
                                      <w:szCs w:val="20"/>
                                    </w:rPr>
                                    <w:t>은</w:t>
                                  </w:r>
                                  <w:r w:rsidRPr="00343665">
                                    <w:rPr>
                                      <w:sz w:val="20"/>
                                      <w:szCs w:val="20"/>
                                    </w:rPr>
                                    <w:t xml:space="preserve"> 제가 들어가게 될 직장에서도 분명히 통할 수 있으리라 저는 확신합니다. 늘 할 수 있다, 실패하지 않는다는 자세로 모든 업무에 임하겠습니다.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hint="eastAsia"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6912" behindDoc="0" locked="0" layoutInCell="1" allowOverlap="1" wp14:anchorId="4246971F" wp14:editId="4B7B62B4">
                            <wp:simplePos x="0" y="0"/>
                            <wp:positionH relativeFrom="column">
                              <wp:posOffset>15240</wp:posOffset>
                            </wp:positionH>
                            <wp:positionV relativeFrom="paragraph">
                              <wp:posOffset>1125855</wp:posOffset>
                            </wp:positionV>
                            <wp:extent cx="4465320" cy="22860"/>
                            <wp:effectExtent l="0" t="0" r="30480" b="34290"/>
                            <wp:wrapNone/>
                            <wp:docPr id="8" name="직선 연결선 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V="1">
                                      <a:off x="0" y="0"/>
                                      <a:ext cx="4465320" cy="22860"/>
                                    </a:xfrm>
                                    <a:prstGeom prst="line">
                                      <a:avLst/>
                                    </a:prstGeom>
                                    <a:ln w="19050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1A743DF6" id="직선 연결선 8" o:spid="_x0000_s1026" style="position:absolute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88.65pt" to="352.8pt,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URssQEAAKcDAAAOAAAAZHJzL2Uyb0RvYy54bWysU01v1DAQvSPxHyzfu8mGdlWizfbQqr0g&#10;qKBwd53xxsJfGptN9t8zdrZpVUBCiIvleOa9eW9msr2arGEHwKi96/h6VXMGTvpeu33Hvz7cnl1y&#10;FpNwvTDeQcePEPnV7u2b7RhaaPzgTQ/IiMTFdgwdH1IKbVVFOYAVceUDOAoqj1Yk+sR91aMYid2a&#10;qqnrTTV67AN6CTHS680c5LvCrxTI9EmpCImZjpO2VE4s52M+q91WtHsUYdDyJEP8gwortKOiC9WN&#10;SIL9QP0LldUSffQqraS3lVdKSygeyM26fuXmyyACFC/UnBiWNsX/Rys/Hq7dPVIbxhDbGO4xu5gU&#10;WqaMDt9opsUXKWVTadtxaRtMiUl6PD/fXLxrqLuSYk1zuSltrWaaTBcwpjvwluVLx4122ZVoxeFD&#10;TFSaUp9S8rNxbKS67+uLmehZWbmlo4E57TMopntSMGssSwPXBtlB0Lj77+s8XiI3jjIzRGljFlBd&#10;NPwRdMrNMCiL9LfAJbtU9C4tQKudx99VTdOTVDXnk+wXXvP10ffHMqcSoG0ozk6bm9ft5XeBP/9f&#10;u58AAAD//wMAUEsDBBQABgAIAAAAIQBKDlma3gAAAAkBAAAPAAAAZHJzL2Rvd25yZXYueG1sTI/B&#10;TsMwEETvSPyDtUjcqE0oTRviVBUUcSkHAh/gxm4cNV5Httukf89yosedGc2+KdeT69nZhNh5lPA4&#10;E8AMNl532Er4+X5/WAKLSaFWvUcj4WIirKvbm1IV2o/4Zc51ahmVYCyUBJvSUHAeG2ucijM/GCTv&#10;4INTic7Qch3USOWu55kQC+5Uh/TBqsG8WtMc65OT8JHNd5ndhM86vl2mMe22fotHKe/vps0LsGSm&#10;9B+GP3xCh4qY9v6EOrJeQjanIMl5/gSM/Fw8L4DtSVmKFfCq5NcLql8AAAD//wMAUEsBAi0AFAAG&#10;AAgAAAAhALaDOJL+AAAA4QEAABMAAAAAAAAAAAAAAAAAAAAAAFtDb250ZW50X1R5cGVzXS54bWxQ&#10;SwECLQAUAAYACAAAACEAOP0h/9YAAACUAQAACwAAAAAAAAAAAAAAAAAvAQAAX3JlbHMvLnJlbHNQ&#10;SwECLQAUAAYACAAAACEAKmFEbLEBAACnAwAADgAAAAAAAAAAAAAAAAAuAgAAZHJzL2Uyb0RvYy54&#10;bWxQSwECLQAUAAYACAAAACEASg5Zmt4AAAAJAQAADwAAAAAAAAAAAAAAAAALBAAAZHJzL2Rvd25y&#10;ZXYueG1sUEsFBgAAAAAEAAQA8wAAABYFAAAAAA==&#10;" strokecolor="black [3200]" strokeweight="1.5pt">
                            <v:stroke joinstyle="miter"/>
                          </v:line>
                        </w:pict>
                      </mc:Fallback>
                    </mc:AlternateContent>
                  </w:r>
                </w:p>
              </w:tc>
              <w:tc>
                <w:tcPr>
                  <w:tcW w:w="348" w:type="pct"/>
                </w:tcPr>
                <w:p w14:paraId="2A5D68B7" w14:textId="77777777" w:rsidR="005033A6" w:rsidRPr="006D44E7" w:rsidRDefault="005033A6" w:rsidP="005033A6">
                  <w:pPr>
                    <w:rPr>
                      <w:noProof/>
                    </w:rPr>
                  </w:pPr>
                </w:p>
              </w:tc>
            </w:tr>
            <w:tr w:rsidR="005033A6" w:rsidRPr="006D44E7" w14:paraId="1A3D3870" w14:textId="77777777" w:rsidTr="007645AD">
              <w:trPr>
                <w:trHeight w:val="634"/>
              </w:trPr>
              <w:tc>
                <w:tcPr>
                  <w:tcW w:w="4652" w:type="pct"/>
                </w:tcPr>
                <w:p w14:paraId="42C1C288" w14:textId="29653AF8" w:rsidR="005033A6" w:rsidRPr="006D44E7" w:rsidRDefault="005033A6" w:rsidP="005033A6">
                  <w:pPr>
                    <w:pStyle w:val="1"/>
                    <w:rPr>
                      <w:noProof/>
                    </w:rPr>
                  </w:pPr>
                </w:p>
              </w:tc>
              <w:tc>
                <w:tcPr>
                  <w:tcW w:w="348" w:type="pct"/>
                </w:tcPr>
                <w:p w14:paraId="1E50BBB1" w14:textId="77777777" w:rsidR="005033A6" w:rsidRPr="006D44E7" w:rsidRDefault="005033A6" w:rsidP="005033A6">
                  <w:pPr>
                    <w:rPr>
                      <w:noProof/>
                    </w:rPr>
                  </w:pPr>
                </w:p>
              </w:tc>
            </w:tr>
            <w:tr w:rsidR="005033A6" w:rsidRPr="006D44E7" w14:paraId="428CF9DD" w14:textId="77777777" w:rsidTr="007645AD">
              <w:trPr>
                <w:trHeight w:val="114"/>
              </w:trPr>
              <w:tc>
                <w:tcPr>
                  <w:tcW w:w="4652" w:type="pct"/>
                  <w:shd w:val="clear" w:color="auto" w:fill="auto"/>
                </w:tcPr>
                <w:p w14:paraId="39AAF0F0" w14:textId="77777777" w:rsidR="005033A6" w:rsidRPr="006D44E7" w:rsidRDefault="005033A6" w:rsidP="005033A6">
                  <w:pPr>
                    <w:rPr>
                      <w:noProof/>
                      <w:sz w:val="8"/>
                      <w:szCs w:val="8"/>
                    </w:rPr>
                  </w:pPr>
                </w:p>
              </w:tc>
              <w:tc>
                <w:tcPr>
                  <w:tcW w:w="348" w:type="pct"/>
                  <w:shd w:val="clear" w:color="auto" w:fill="auto"/>
                </w:tcPr>
                <w:p w14:paraId="6DE9EF44" w14:textId="77777777" w:rsidR="005033A6" w:rsidRPr="006D44E7" w:rsidRDefault="005033A6" w:rsidP="005033A6">
                  <w:pPr>
                    <w:rPr>
                      <w:noProof/>
                      <w:sz w:val="8"/>
                      <w:szCs w:val="8"/>
                    </w:rPr>
                  </w:pPr>
                </w:p>
              </w:tc>
            </w:tr>
            <w:tr w:rsidR="005033A6" w:rsidRPr="006D44E7" w14:paraId="1A87FDDB" w14:textId="77777777" w:rsidTr="007645AD">
              <w:trPr>
                <w:trHeight w:val="2300"/>
              </w:trPr>
              <w:tc>
                <w:tcPr>
                  <w:tcW w:w="4652" w:type="pct"/>
                  <w:vMerge w:val="restart"/>
                </w:tcPr>
                <w:p w14:paraId="355A7E5C" w14:textId="4AAF8325" w:rsidR="005033A6" w:rsidRPr="006D44E7" w:rsidRDefault="005033A6" w:rsidP="005033A6">
                  <w:pPr>
                    <w:pStyle w:val="af9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7936" behindDoc="0" locked="0" layoutInCell="1" allowOverlap="1" wp14:anchorId="613FC6C0" wp14:editId="1FDBB83E">
                            <wp:simplePos x="0" y="0"/>
                            <wp:positionH relativeFrom="column">
                              <wp:posOffset>15240</wp:posOffset>
                            </wp:positionH>
                            <wp:positionV relativeFrom="paragraph">
                              <wp:posOffset>2475865</wp:posOffset>
                            </wp:positionV>
                            <wp:extent cx="4465320" cy="22860"/>
                            <wp:effectExtent l="0" t="0" r="30480" b="34290"/>
                            <wp:wrapNone/>
                            <wp:docPr id="10" name="직선 연결선 1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V="1">
                                      <a:off x="0" y="0"/>
                                      <a:ext cx="4465320" cy="22860"/>
                                    </a:xfrm>
                                    <a:prstGeom prst="line">
                                      <a:avLst/>
                                    </a:prstGeom>
                                    <a:ln w="19050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6F470E34" id="직선 연결선 10" o:spid="_x0000_s1026" style="position:absolute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194.95pt" to="352.8pt,19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URssQEAAKcDAAAOAAAAZHJzL2Uyb0RvYy54bWysU01v1DAQvSPxHyzfu8mGdlWizfbQqr0g&#10;qKBwd53xxsJfGptN9t8zdrZpVUBCiIvleOa9eW9msr2arGEHwKi96/h6VXMGTvpeu33Hvz7cnl1y&#10;FpNwvTDeQcePEPnV7u2b7RhaaPzgTQ/IiMTFdgwdH1IKbVVFOYAVceUDOAoqj1Yk+sR91aMYid2a&#10;qqnrTTV67AN6CTHS680c5LvCrxTI9EmpCImZjpO2VE4s52M+q91WtHsUYdDyJEP8gwortKOiC9WN&#10;SIL9QP0LldUSffQqraS3lVdKSygeyM26fuXmyyACFC/UnBiWNsX/Rys/Hq7dPVIbxhDbGO4xu5gU&#10;WqaMDt9opsUXKWVTadtxaRtMiUl6PD/fXLxrqLuSYk1zuSltrWaaTBcwpjvwluVLx4122ZVoxeFD&#10;TFSaUp9S8rNxbKS67+uLmehZWbmlo4E57TMopntSMGssSwPXBtlB0Lj77+s8XiI3jjIzRGljFlBd&#10;NPwRdMrNMCiL9LfAJbtU9C4tQKudx99VTdOTVDXnk+wXXvP10ffHMqcSoG0ozk6bm9ft5XeBP/9f&#10;u58AAAD//wMAUEsDBBQABgAIAAAAIQD6J9jg3wAAAAkBAAAPAAAAZHJzL2Rvd25yZXYueG1sTI/N&#10;TsMwEITvSLyDtUjcqEP6QxPiVBUUcSkHAg/gxkscNV5Hsdukb89yosfZGc18W2wm14kzDqH1pOBx&#10;loBAqr1pqVHw/fX2sAYRoiajO0+o4IIBNuXtTaFz40f6xHMVG8ElFHKtwMbY51KG2qLTYeZ7JPZ+&#10;/OB0ZDk00gx65HLXyTRJVtLplnjB6h5fLNbH6uQUvKeLfWq3w0cVXi/TGPc7v6OjUvd30/YZRMQp&#10;/ofhD5/RoWSmgz+RCaJTkC44qGC+zjIQ7D8lyxWIA1+y+RJkWcjrD8pfAAAA//8DAFBLAQItABQA&#10;BgAIAAAAIQC2gziS/gAAAOEBAAATAAAAAAAAAAAAAAAAAAAAAABbQ29udGVudF9UeXBlc10ueG1s&#10;UEsBAi0AFAAGAAgAAAAhADj9If/WAAAAlAEAAAsAAAAAAAAAAAAAAAAALwEAAF9yZWxzLy5yZWxz&#10;UEsBAi0AFAAGAAgAAAAhACphRGyxAQAApwMAAA4AAAAAAAAAAAAAAAAALgIAAGRycy9lMm9Eb2Mu&#10;eG1sUEsBAi0AFAAGAAgAAAAhAPon2ODfAAAACQEAAA8AAAAAAAAAAAAAAAAACwQAAGRycy9kb3du&#10;cmV2LnhtbFBLBQYAAAAABAAEAPMAAAAXBQAAAAA=&#10;" strokecolor="black [3200]" strokeweight="1.5pt">
                            <v:stroke joinstyle="miter"/>
                          </v:line>
                        </w:pict>
                      </mc:Fallback>
                    </mc:AlternateContent>
                  </w:r>
                </w:p>
              </w:tc>
              <w:tc>
                <w:tcPr>
                  <w:tcW w:w="348" w:type="pct"/>
                  <w:vMerge w:val="restart"/>
                </w:tcPr>
                <w:p w14:paraId="6BAE588D" w14:textId="77777777" w:rsidR="005033A6" w:rsidRPr="006D44E7" w:rsidRDefault="005033A6" w:rsidP="005033A6">
                  <w:pPr>
                    <w:rPr>
                      <w:noProof/>
                    </w:rPr>
                  </w:pPr>
                </w:p>
              </w:tc>
            </w:tr>
            <w:tr w:rsidR="005033A6" w:rsidRPr="006D44E7" w14:paraId="701D0226" w14:textId="77777777" w:rsidTr="007645AD">
              <w:trPr>
                <w:trHeight w:val="633"/>
              </w:trPr>
              <w:tc>
                <w:tcPr>
                  <w:tcW w:w="4652" w:type="pct"/>
                  <w:vMerge/>
                </w:tcPr>
                <w:p w14:paraId="6E226BEF" w14:textId="77777777" w:rsidR="005033A6" w:rsidRPr="006D44E7" w:rsidRDefault="005033A6" w:rsidP="005033A6">
                  <w:pPr>
                    <w:pStyle w:val="1"/>
                    <w:rPr>
                      <w:noProof/>
                    </w:rPr>
                  </w:pPr>
                </w:p>
              </w:tc>
              <w:tc>
                <w:tcPr>
                  <w:tcW w:w="348" w:type="pct"/>
                  <w:vMerge/>
                </w:tcPr>
                <w:p w14:paraId="3993A490" w14:textId="77777777" w:rsidR="005033A6" w:rsidRPr="006D44E7" w:rsidRDefault="005033A6" w:rsidP="005033A6">
                  <w:pPr>
                    <w:rPr>
                      <w:noProof/>
                    </w:rPr>
                  </w:pPr>
                </w:p>
              </w:tc>
            </w:tr>
            <w:tr w:rsidR="005033A6" w:rsidRPr="006D44E7" w14:paraId="4A977E1A" w14:textId="77777777" w:rsidTr="007645AD">
              <w:trPr>
                <w:trHeight w:val="218"/>
              </w:trPr>
              <w:tc>
                <w:tcPr>
                  <w:tcW w:w="4652" w:type="pct"/>
                  <w:vMerge/>
                  <w:shd w:val="clear" w:color="auto" w:fill="auto"/>
                </w:tcPr>
                <w:p w14:paraId="23E863D8" w14:textId="77777777" w:rsidR="005033A6" w:rsidRPr="006D44E7" w:rsidRDefault="005033A6" w:rsidP="005033A6">
                  <w:pPr>
                    <w:rPr>
                      <w:noProof/>
                      <w:sz w:val="8"/>
                      <w:szCs w:val="8"/>
                    </w:rPr>
                  </w:pPr>
                </w:p>
              </w:tc>
              <w:tc>
                <w:tcPr>
                  <w:tcW w:w="348" w:type="pct"/>
                  <w:vMerge/>
                  <w:shd w:val="clear" w:color="auto" w:fill="auto"/>
                </w:tcPr>
                <w:p w14:paraId="254B08A6" w14:textId="77777777" w:rsidR="005033A6" w:rsidRPr="006D44E7" w:rsidRDefault="005033A6" w:rsidP="005033A6">
                  <w:pPr>
                    <w:rPr>
                      <w:noProof/>
                      <w:sz w:val="8"/>
                      <w:szCs w:val="8"/>
                    </w:rPr>
                  </w:pPr>
                </w:p>
              </w:tc>
            </w:tr>
            <w:tr w:rsidR="005033A6" w:rsidRPr="006D44E7" w14:paraId="6FEC9CCA" w14:textId="77777777" w:rsidTr="007645AD">
              <w:trPr>
                <w:trHeight w:val="2515"/>
              </w:trPr>
              <w:tc>
                <w:tcPr>
                  <w:tcW w:w="4652" w:type="pct"/>
                  <w:vMerge/>
                </w:tcPr>
                <w:p w14:paraId="30CD9552" w14:textId="77777777" w:rsidR="005033A6" w:rsidRPr="006D44E7" w:rsidRDefault="005033A6" w:rsidP="005033A6">
                  <w:pPr>
                    <w:pStyle w:val="af6"/>
                    <w:rPr>
                      <w:noProof/>
                    </w:rPr>
                  </w:pPr>
                </w:p>
              </w:tc>
              <w:tc>
                <w:tcPr>
                  <w:tcW w:w="348" w:type="pct"/>
                  <w:vMerge/>
                </w:tcPr>
                <w:p w14:paraId="59E63784" w14:textId="77777777" w:rsidR="005033A6" w:rsidRPr="006D44E7" w:rsidRDefault="005033A6" w:rsidP="005033A6">
                  <w:pPr>
                    <w:rPr>
                      <w:noProof/>
                    </w:rPr>
                  </w:pPr>
                </w:p>
              </w:tc>
            </w:tr>
            <w:tr w:rsidR="005033A6" w:rsidRPr="006D44E7" w14:paraId="1FA1A34F" w14:textId="77777777" w:rsidTr="007645AD">
              <w:trPr>
                <w:trHeight w:val="633"/>
              </w:trPr>
              <w:tc>
                <w:tcPr>
                  <w:tcW w:w="4652" w:type="pct"/>
                  <w:vMerge/>
                </w:tcPr>
                <w:p w14:paraId="6347E96B" w14:textId="77777777" w:rsidR="005033A6" w:rsidRPr="006D44E7" w:rsidRDefault="005033A6" w:rsidP="005033A6">
                  <w:pPr>
                    <w:pStyle w:val="1"/>
                    <w:rPr>
                      <w:noProof/>
                    </w:rPr>
                  </w:pPr>
                </w:p>
              </w:tc>
              <w:tc>
                <w:tcPr>
                  <w:tcW w:w="348" w:type="pct"/>
                  <w:vMerge/>
                </w:tcPr>
                <w:p w14:paraId="58D28769" w14:textId="77777777" w:rsidR="005033A6" w:rsidRPr="006D44E7" w:rsidRDefault="005033A6" w:rsidP="005033A6">
                  <w:pPr>
                    <w:rPr>
                      <w:noProof/>
                    </w:rPr>
                  </w:pPr>
                </w:p>
              </w:tc>
            </w:tr>
            <w:tr w:rsidR="005033A6" w:rsidRPr="006D44E7" w14:paraId="200BF6CF" w14:textId="77777777" w:rsidTr="007645AD">
              <w:trPr>
                <w:trHeight w:val="218"/>
              </w:trPr>
              <w:tc>
                <w:tcPr>
                  <w:tcW w:w="4652" w:type="pct"/>
                  <w:vMerge/>
                  <w:shd w:val="clear" w:color="auto" w:fill="auto"/>
                </w:tcPr>
                <w:p w14:paraId="1702D136" w14:textId="77777777" w:rsidR="005033A6" w:rsidRPr="006D44E7" w:rsidRDefault="005033A6" w:rsidP="005033A6">
                  <w:pPr>
                    <w:rPr>
                      <w:noProof/>
                      <w:sz w:val="8"/>
                      <w:szCs w:val="8"/>
                    </w:rPr>
                  </w:pPr>
                </w:p>
              </w:tc>
              <w:tc>
                <w:tcPr>
                  <w:tcW w:w="348" w:type="pct"/>
                  <w:vMerge/>
                  <w:shd w:val="clear" w:color="auto" w:fill="auto"/>
                </w:tcPr>
                <w:p w14:paraId="6220D158" w14:textId="77777777" w:rsidR="005033A6" w:rsidRPr="006D44E7" w:rsidRDefault="005033A6" w:rsidP="005033A6">
                  <w:pPr>
                    <w:rPr>
                      <w:noProof/>
                      <w:sz w:val="8"/>
                      <w:szCs w:val="8"/>
                    </w:rPr>
                  </w:pPr>
                </w:p>
              </w:tc>
            </w:tr>
            <w:tr w:rsidR="005033A6" w:rsidRPr="006D44E7" w14:paraId="6FD7C5A4" w14:textId="77777777" w:rsidTr="007645AD">
              <w:trPr>
                <w:trHeight w:val="2443"/>
              </w:trPr>
              <w:tc>
                <w:tcPr>
                  <w:tcW w:w="4652" w:type="pct"/>
                  <w:vMerge/>
                </w:tcPr>
                <w:p w14:paraId="060834E0" w14:textId="77777777" w:rsidR="005033A6" w:rsidRPr="006D44E7" w:rsidRDefault="005033A6" w:rsidP="005033A6">
                  <w:pPr>
                    <w:pStyle w:val="af6"/>
                    <w:rPr>
                      <w:noProof/>
                    </w:rPr>
                  </w:pPr>
                </w:p>
              </w:tc>
              <w:tc>
                <w:tcPr>
                  <w:tcW w:w="348" w:type="pct"/>
                  <w:vMerge/>
                </w:tcPr>
                <w:p w14:paraId="03E12868" w14:textId="77777777" w:rsidR="005033A6" w:rsidRPr="006D44E7" w:rsidRDefault="005033A6" w:rsidP="005033A6">
                  <w:pPr>
                    <w:rPr>
                      <w:noProof/>
                    </w:rPr>
                  </w:pPr>
                </w:p>
              </w:tc>
            </w:tr>
          </w:tbl>
          <w:p w14:paraId="43C616B2" w14:textId="77777777" w:rsidR="005033A6" w:rsidRDefault="005033A6" w:rsidP="005033A6">
            <w:pPr>
              <w:rPr>
                <w:noProof/>
              </w:rPr>
            </w:pPr>
          </w:p>
          <w:p w14:paraId="2B9679AE" w14:textId="77777777" w:rsidR="005033A6" w:rsidRPr="006D44E7" w:rsidRDefault="005033A6" w:rsidP="005033A6">
            <w:pPr>
              <w:pStyle w:val="af6"/>
              <w:rPr>
                <w:noProof/>
              </w:rPr>
            </w:pPr>
          </w:p>
        </w:tc>
        <w:tc>
          <w:tcPr>
            <w:tcW w:w="106" w:type="pct"/>
          </w:tcPr>
          <w:p w14:paraId="46C6C7C0" w14:textId="77777777" w:rsidR="005033A6" w:rsidRPr="006D44E7" w:rsidRDefault="005033A6" w:rsidP="005033A6">
            <w:pPr>
              <w:rPr>
                <w:noProof/>
              </w:rPr>
            </w:pPr>
          </w:p>
        </w:tc>
      </w:tr>
    </w:tbl>
    <w:p w14:paraId="160681DE" w14:textId="6B95A810" w:rsidR="008D79DA" w:rsidRDefault="008D79DA" w:rsidP="000B4EEA">
      <w:pPr>
        <w:rPr>
          <w:noProof/>
        </w:rPr>
      </w:pPr>
    </w:p>
    <w:sectPr w:rsidR="008D79DA" w:rsidSect="00582017">
      <w:pgSz w:w="11906" w:h="16838" w:code="9"/>
      <w:pgMar w:top="720" w:right="734" w:bottom="288" w:left="720" w:header="720" w:footer="720" w:gutter="0"/>
      <w:cols w:space="720"/>
      <w:docGrid w:linePitch="2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B03F9B" w14:textId="77777777" w:rsidR="00582017" w:rsidRDefault="00582017" w:rsidP="001B56AD">
      <w:r>
        <w:separator/>
      </w:r>
    </w:p>
  </w:endnote>
  <w:endnote w:type="continuationSeparator" w:id="0">
    <w:p w14:paraId="51BD5002" w14:textId="77777777" w:rsidR="00582017" w:rsidRDefault="00582017" w:rsidP="001B56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263C02" w14:textId="77777777" w:rsidR="00582017" w:rsidRDefault="00582017" w:rsidP="001B56AD">
      <w:r>
        <w:separator/>
      </w:r>
    </w:p>
  </w:footnote>
  <w:footnote w:type="continuationSeparator" w:id="0">
    <w:p w14:paraId="4FEFE115" w14:textId="77777777" w:rsidR="00582017" w:rsidRDefault="00582017" w:rsidP="001B56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4882E38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F86C2D2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73658D4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B6C6DB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420F1F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41EAA38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1247938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CBC40C4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352F13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FEA207E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4A524AA"/>
    <w:multiLevelType w:val="hybridMultilevel"/>
    <w:tmpl w:val="967A56FA"/>
    <w:lvl w:ilvl="0" w:tplc="04090001">
      <w:start w:val="1"/>
      <w:numFmt w:val="bullet"/>
      <w:lvlText w:val=""/>
      <w:lvlJc w:val="left"/>
      <w:pPr>
        <w:ind w:left="2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11" w15:restartNumberingAfterBreak="0">
    <w:nsid w:val="1A7F2D0E"/>
    <w:multiLevelType w:val="hybridMultilevel"/>
    <w:tmpl w:val="828CD910"/>
    <w:lvl w:ilvl="0" w:tplc="C35E7442">
      <w:start w:val="1"/>
      <w:numFmt w:val="bullet"/>
      <w:lvlText w:val=""/>
      <w:lvlJc w:val="left"/>
      <w:pPr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2" w15:restartNumberingAfterBreak="0">
    <w:nsid w:val="1B2B783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F8E4586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59E5B78"/>
    <w:multiLevelType w:val="hybridMultilevel"/>
    <w:tmpl w:val="05481140"/>
    <w:lvl w:ilvl="0" w:tplc="D16835F2">
      <w:start w:val="1"/>
      <w:numFmt w:val="bullet"/>
      <w:lvlText w:val=""/>
      <w:lvlJc w:val="left"/>
      <w:pPr>
        <w:ind w:left="21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15" w15:restartNumberingAfterBreak="0">
    <w:nsid w:val="5A855933"/>
    <w:multiLevelType w:val="multilevel"/>
    <w:tmpl w:val="04090023"/>
    <w:styleLink w:val="a1"/>
    <w:lvl w:ilvl="0">
      <w:start w:val="1"/>
      <w:numFmt w:val="upperRoman"/>
      <w:lvlText w:val="Article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769D3B94"/>
    <w:multiLevelType w:val="multilevel"/>
    <w:tmpl w:val="54F468D6"/>
    <w:lvl w:ilvl="0">
      <w:start w:val="1"/>
      <w:numFmt w:val="bullet"/>
      <w:lvlText w:val=""/>
      <w:lvlJc w:val="left"/>
      <w:pPr>
        <w:ind w:left="216" w:hanging="288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17" w15:restartNumberingAfterBreak="0">
    <w:nsid w:val="780F216E"/>
    <w:multiLevelType w:val="multilevel"/>
    <w:tmpl w:val="A216D3C4"/>
    <w:lvl w:ilvl="0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18" w15:restartNumberingAfterBreak="0">
    <w:nsid w:val="7D810280"/>
    <w:multiLevelType w:val="multilevel"/>
    <w:tmpl w:val="7018AD8C"/>
    <w:lvl w:ilvl="0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num w:numId="1" w16cid:durableId="994065157">
    <w:abstractNumId w:val="14"/>
  </w:num>
  <w:num w:numId="2" w16cid:durableId="1975141101">
    <w:abstractNumId w:val="17"/>
  </w:num>
  <w:num w:numId="3" w16cid:durableId="814182408">
    <w:abstractNumId w:val="16"/>
  </w:num>
  <w:num w:numId="4" w16cid:durableId="1303074394">
    <w:abstractNumId w:val="10"/>
  </w:num>
  <w:num w:numId="5" w16cid:durableId="1675837978">
    <w:abstractNumId w:val="11"/>
  </w:num>
  <w:num w:numId="6" w16cid:durableId="2128617686">
    <w:abstractNumId w:val="18"/>
  </w:num>
  <w:num w:numId="7" w16cid:durableId="256331133">
    <w:abstractNumId w:val="12"/>
  </w:num>
  <w:num w:numId="8" w16cid:durableId="861014311">
    <w:abstractNumId w:val="13"/>
  </w:num>
  <w:num w:numId="9" w16cid:durableId="1394815184">
    <w:abstractNumId w:val="15"/>
  </w:num>
  <w:num w:numId="10" w16cid:durableId="1431005264">
    <w:abstractNumId w:val="9"/>
  </w:num>
  <w:num w:numId="11" w16cid:durableId="2069451587">
    <w:abstractNumId w:val="7"/>
  </w:num>
  <w:num w:numId="12" w16cid:durableId="791825994">
    <w:abstractNumId w:val="6"/>
  </w:num>
  <w:num w:numId="13" w16cid:durableId="2067795683">
    <w:abstractNumId w:val="5"/>
  </w:num>
  <w:num w:numId="14" w16cid:durableId="1802071018">
    <w:abstractNumId w:val="4"/>
  </w:num>
  <w:num w:numId="15" w16cid:durableId="1993484997">
    <w:abstractNumId w:val="8"/>
  </w:num>
  <w:num w:numId="16" w16cid:durableId="1491872967">
    <w:abstractNumId w:val="3"/>
  </w:num>
  <w:num w:numId="17" w16cid:durableId="130173794">
    <w:abstractNumId w:val="2"/>
  </w:num>
  <w:num w:numId="18" w16cid:durableId="496504781">
    <w:abstractNumId w:val="1"/>
  </w:num>
  <w:num w:numId="19" w16cid:durableId="9117379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77A"/>
    <w:rsid w:val="0004174B"/>
    <w:rsid w:val="000430BC"/>
    <w:rsid w:val="000B2F5A"/>
    <w:rsid w:val="000B4EEA"/>
    <w:rsid w:val="000B7E9E"/>
    <w:rsid w:val="000F0ED6"/>
    <w:rsid w:val="00127822"/>
    <w:rsid w:val="00164718"/>
    <w:rsid w:val="00185D7F"/>
    <w:rsid w:val="001B56AD"/>
    <w:rsid w:val="001C2213"/>
    <w:rsid w:val="001C7230"/>
    <w:rsid w:val="001F73EC"/>
    <w:rsid w:val="002006CE"/>
    <w:rsid w:val="00230490"/>
    <w:rsid w:val="00251782"/>
    <w:rsid w:val="002613F5"/>
    <w:rsid w:val="00273963"/>
    <w:rsid w:val="002B35BA"/>
    <w:rsid w:val="002D5E1D"/>
    <w:rsid w:val="002F27DA"/>
    <w:rsid w:val="00307CDB"/>
    <w:rsid w:val="00326CD6"/>
    <w:rsid w:val="00340C75"/>
    <w:rsid w:val="00343665"/>
    <w:rsid w:val="00380750"/>
    <w:rsid w:val="0039083F"/>
    <w:rsid w:val="003A1DE9"/>
    <w:rsid w:val="003A425B"/>
    <w:rsid w:val="003C2AC4"/>
    <w:rsid w:val="003E6668"/>
    <w:rsid w:val="003E6D64"/>
    <w:rsid w:val="003F435C"/>
    <w:rsid w:val="003F6860"/>
    <w:rsid w:val="00451841"/>
    <w:rsid w:val="004C7E05"/>
    <w:rsid w:val="004D3164"/>
    <w:rsid w:val="004E2188"/>
    <w:rsid w:val="005033A6"/>
    <w:rsid w:val="00545385"/>
    <w:rsid w:val="00582017"/>
    <w:rsid w:val="005B1B13"/>
    <w:rsid w:val="005C697B"/>
    <w:rsid w:val="005D49CA"/>
    <w:rsid w:val="005E079A"/>
    <w:rsid w:val="00611544"/>
    <w:rsid w:val="00693C26"/>
    <w:rsid w:val="006D44E7"/>
    <w:rsid w:val="006F7F1C"/>
    <w:rsid w:val="007466F4"/>
    <w:rsid w:val="00747868"/>
    <w:rsid w:val="00762C84"/>
    <w:rsid w:val="00793691"/>
    <w:rsid w:val="007B2A38"/>
    <w:rsid w:val="007B55EC"/>
    <w:rsid w:val="007E4FB3"/>
    <w:rsid w:val="00801EA3"/>
    <w:rsid w:val="008024AA"/>
    <w:rsid w:val="00810BD7"/>
    <w:rsid w:val="0081228A"/>
    <w:rsid w:val="00845709"/>
    <w:rsid w:val="00851431"/>
    <w:rsid w:val="008539E9"/>
    <w:rsid w:val="0086291E"/>
    <w:rsid w:val="0087396F"/>
    <w:rsid w:val="008816AC"/>
    <w:rsid w:val="008D79DA"/>
    <w:rsid w:val="00973B7F"/>
    <w:rsid w:val="00995376"/>
    <w:rsid w:val="009B351E"/>
    <w:rsid w:val="009F477A"/>
    <w:rsid w:val="009F49FF"/>
    <w:rsid w:val="00A05330"/>
    <w:rsid w:val="00A1439F"/>
    <w:rsid w:val="00A40970"/>
    <w:rsid w:val="00A635D5"/>
    <w:rsid w:val="00A82D03"/>
    <w:rsid w:val="00AE0A77"/>
    <w:rsid w:val="00AF52B9"/>
    <w:rsid w:val="00B02052"/>
    <w:rsid w:val="00B80EE9"/>
    <w:rsid w:val="00BB23D5"/>
    <w:rsid w:val="00BF6BDD"/>
    <w:rsid w:val="00C20885"/>
    <w:rsid w:val="00C764ED"/>
    <w:rsid w:val="00C8183F"/>
    <w:rsid w:val="00C827F6"/>
    <w:rsid w:val="00C83E97"/>
    <w:rsid w:val="00CB751E"/>
    <w:rsid w:val="00CC219D"/>
    <w:rsid w:val="00CD0BFB"/>
    <w:rsid w:val="00D01A98"/>
    <w:rsid w:val="00D1503E"/>
    <w:rsid w:val="00D24110"/>
    <w:rsid w:val="00D87E03"/>
    <w:rsid w:val="00DA0460"/>
    <w:rsid w:val="00DE3422"/>
    <w:rsid w:val="00E14702"/>
    <w:rsid w:val="00E20352"/>
    <w:rsid w:val="00E6525B"/>
    <w:rsid w:val="00E8530C"/>
    <w:rsid w:val="00E97CB2"/>
    <w:rsid w:val="00EB27A0"/>
    <w:rsid w:val="00ED6E70"/>
    <w:rsid w:val="00ED7EC8"/>
    <w:rsid w:val="00EF10F2"/>
    <w:rsid w:val="00F100F0"/>
    <w:rsid w:val="00F26653"/>
    <w:rsid w:val="00F3124E"/>
    <w:rsid w:val="00F41ACF"/>
    <w:rsid w:val="00F566C8"/>
    <w:rsid w:val="00F5689F"/>
    <w:rsid w:val="00F7064C"/>
    <w:rsid w:val="00F72723"/>
    <w:rsid w:val="00F7654C"/>
    <w:rsid w:val="00F80A7C"/>
    <w:rsid w:val="00F858CF"/>
    <w:rsid w:val="00FA6B46"/>
    <w:rsid w:val="00FC49E3"/>
    <w:rsid w:val="00FC7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454BB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바탕" w:hAnsiTheme="minorHAnsi" w:cstheme="minorBidi"/>
        <w:sz w:val="22"/>
        <w:szCs w:val="22"/>
        <w:lang w:val="en-US" w:eastAsia="ko-KR" w:bidi="ar-SA"/>
      </w:rPr>
    </w:rPrDefault>
    <w:pPrDefault>
      <w:pPr>
        <w:widowControl w:val="0"/>
        <w:autoSpaceDE w:val="0"/>
        <w:autoSpaceDN w:val="0"/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6D44E7"/>
    <w:rPr>
      <w:rFonts w:ascii="맑은 고딕" w:eastAsia="맑은 고딕" w:hAnsi="맑은 고딕" w:cs="Arial"/>
      <w:sz w:val="18"/>
      <w:szCs w:val="16"/>
      <w:lang w:bidi="en-US"/>
    </w:rPr>
  </w:style>
  <w:style w:type="paragraph" w:styleId="1">
    <w:name w:val="heading 1"/>
    <w:basedOn w:val="a2"/>
    <w:next w:val="a2"/>
    <w:link w:val="1Char"/>
    <w:uiPriority w:val="9"/>
    <w:qFormat/>
    <w:rsid w:val="006D44E7"/>
    <w:pPr>
      <w:outlineLvl w:val="0"/>
    </w:pPr>
    <w:rPr>
      <w:b/>
      <w:bCs/>
      <w:sz w:val="32"/>
      <w:szCs w:val="40"/>
    </w:rPr>
  </w:style>
  <w:style w:type="paragraph" w:styleId="21">
    <w:name w:val="heading 2"/>
    <w:basedOn w:val="a2"/>
    <w:next w:val="a2"/>
    <w:link w:val="2Char"/>
    <w:uiPriority w:val="9"/>
    <w:semiHidden/>
    <w:qFormat/>
    <w:rsid w:val="006D44E7"/>
    <w:pPr>
      <w:spacing w:before="134"/>
      <w:ind w:left="80"/>
      <w:outlineLvl w:val="1"/>
    </w:pPr>
    <w:rPr>
      <w:sz w:val="43"/>
    </w:rPr>
  </w:style>
  <w:style w:type="paragraph" w:styleId="31">
    <w:name w:val="heading 3"/>
    <w:aliases w:val="Heading 3 Section Category"/>
    <w:basedOn w:val="a2"/>
    <w:next w:val="a2"/>
    <w:link w:val="3Char"/>
    <w:uiPriority w:val="9"/>
    <w:semiHidden/>
    <w:qFormat/>
    <w:rsid w:val="006D44E7"/>
    <w:pPr>
      <w:spacing w:before="20"/>
      <w:outlineLvl w:val="2"/>
    </w:pPr>
    <w:rPr>
      <w:b/>
      <w:spacing w:val="-11"/>
      <w:sz w:val="40"/>
    </w:rPr>
  </w:style>
  <w:style w:type="paragraph" w:styleId="41">
    <w:name w:val="heading 4"/>
    <w:aliases w:val="Heading 4 Job Title"/>
    <w:basedOn w:val="a2"/>
    <w:next w:val="a2"/>
    <w:link w:val="4Char"/>
    <w:uiPriority w:val="9"/>
    <w:semiHidden/>
    <w:qFormat/>
    <w:rsid w:val="006D44E7"/>
    <w:pPr>
      <w:spacing w:before="99"/>
      <w:outlineLvl w:val="3"/>
    </w:pPr>
    <w:rPr>
      <w:b/>
      <w:bCs/>
      <w:sz w:val="23"/>
    </w:rPr>
  </w:style>
  <w:style w:type="paragraph" w:styleId="51">
    <w:name w:val="heading 5"/>
    <w:basedOn w:val="a2"/>
    <w:next w:val="a2"/>
    <w:link w:val="5Char"/>
    <w:uiPriority w:val="9"/>
    <w:semiHidden/>
    <w:qFormat/>
    <w:rsid w:val="006D44E7"/>
    <w:pPr>
      <w:keepNext/>
      <w:keepLines/>
      <w:spacing w:before="40"/>
      <w:outlineLvl w:val="4"/>
    </w:pPr>
    <w:rPr>
      <w:rFonts w:cstheme="majorBidi"/>
      <w:color w:val="64B1BE" w:themeColor="accent1" w:themeShade="BF"/>
    </w:rPr>
  </w:style>
  <w:style w:type="paragraph" w:styleId="6">
    <w:name w:val="heading 6"/>
    <w:basedOn w:val="a2"/>
    <w:next w:val="a2"/>
    <w:link w:val="6Char"/>
    <w:uiPriority w:val="9"/>
    <w:semiHidden/>
    <w:qFormat/>
    <w:rsid w:val="006D44E7"/>
    <w:pPr>
      <w:keepNext/>
      <w:keepLines/>
      <w:spacing w:before="40"/>
      <w:outlineLvl w:val="5"/>
    </w:pPr>
    <w:rPr>
      <w:rFonts w:cstheme="majorBidi"/>
      <w:color w:val="397C88" w:themeColor="accent1" w:themeShade="7F"/>
    </w:rPr>
  </w:style>
  <w:style w:type="paragraph" w:styleId="7">
    <w:name w:val="heading 7"/>
    <w:basedOn w:val="a2"/>
    <w:next w:val="a2"/>
    <w:link w:val="7Char"/>
    <w:uiPriority w:val="9"/>
    <w:semiHidden/>
    <w:qFormat/>
    <w:rsid w:val="006D44E7"/>
    <w:pPr>
      <w:keepNext/>
      <w:keepLines/>
      <w:spacing w:before="40"/>
      <w:outlineLvl w:val="6"/>
    </w:pPr>
    <w:rPr>
      <w:rFonts w:cstheme="majorBidi"/>
      <w:i/>
      <w:iCs/>
      <w:color w:val="397C88" w:themeColor="accent1" w:themeShade="7F"/>
    </w:rPr>
  </w:style>
  <w:style w:type="paragraph" w:styleId="8">
    <w:name w:val="heading 8"/>
    <w:basedOn w:val="a2"/>
    <w:next w:val="a2"/>
    <w:link w:val="8Char"/>
    <w:uiPriority w:val="9"/>
    <w:semiHidden/>
    <w:qFormat/>
    <w:rsid w:val="006D44E7"/>
    <w:pPr>
      <w:keepNext/>
      <w:keepLines/>
      <w:spacing w:before="40"/>
      <w:outlineLvl w:val="7"/>
    </w:pPr>
    <w:rPr>
      <w:rFonts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Char"/>
    <w:uiPriority w:val="9"/>
    <w:semiHidden/>
    <w:qFormat/>
    <w:rsid w:val="006D44E7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ody Text"/>
    <w:basedOn w:val="a2"/>
    <w:link w:val="Char"/>
    <w:uiPriority w:val="1"/>
    <w:semiHidden/>
    <w:qFormat/>
    <w:rsid w:val="006D44E7"/>
  </w:style>
  <w:style w:type="paragraph" w:styleId="a7">
    <w:name w:val="List Paragraph"/>
    <w:basedOn w:val="a2"/>
    <w:uiPriority w:val="1"/>
    <w:semiHidden/>
    <w:qFormat/>
    <w:rsid w:val="006D44E7"/>
  </w:style>
  <w:style w:type="paragraph" w:customStyle="1" w:styleId="a8">
    <w:name w:val="표 단락"/>
    <w:basedOn w:val="a2"/>
    <w:uiPriority w:val="1"/>
    <w:semiHidden/>
    <w:qFormat/>
    <w:rsid w:val="006D44E7"/>
  </w:style>
  <w:style w:type="character" w:customStyle="1" w:styleId="1Char">
    <w:name w:val="제목 1 Char"/>
    <w:basedOn w:val="a3"/>
    <w:link w:val="1"/>
    <w:uiPriority w:val="9"/>
    <w:rsid w:val="006D44E7"/>
    <w:rPr>
      <w:rFonts w:ascii="맑은 고딕" w:eastAsia="맑은 고딕" w:hAnsi="맑은 고딕" w:cs="Arial"/>
      <w:b/>
      <w:bCs/>
      <w:sz w:val="32"/>
      <w:szCs w:val="40"/>
      <w:lang w:bidi="en-US"/>
    </w:rPr>
  </w:style>
  <w:style w:type="character" w:customStyle="1" w:styleId="2Char">
    <w:name w:val="제목 2 Char"/>
    <w:basedOn w:val="a3"/>
    <w:link w:val="21"/>
    <w:uiPriority w:val="9"/>
    <w:semiHidden/>
    <w:rsid w:val="006D44E7"/>
    <w:rPr>
      <w:rFonts w:ascii="맑은 고딕" w:eastAsia="맑은 고딕" w:hAnsi="맑은 고딕" w:cs="Arial"/>
      <w:sz w:val="43"/>
      <w:szCs w:val="16"/>
      <w:lang w:bidi="en-US"/>
    </w:rPr>
  </w:style>
  <w:style w:type="character" w:customStyle="1" w:styleId="3Char">
    <w:name w:val="제목 3 Char"/>
    <w:aliases w:val="Heading 3 Section Category Char"/>
    <w:basedOn w:val="a3"/>
    <w:link w:val="31"/>
    <w:uiPriority w:val="9"/>
    <w:semiHidden/>
    <w:rsid w:val="006D44E7"/>
    <w:rPr>
      <w:rFonts w:ascii="맑은 고딕" w:eastAsia="맑은 고딕" w:hAnsi="맑은 고딕" w:cs="Arial"/>
      <w:b/>
      <w:spacing w:val="-11"/>
      <w:sz w:val="40"/>
      <w:szCs w:val="16"/>
      <w:lang w:bidi="en-US"/>
    </w:rPr>
  </w:style>
  <w:style w:type="character" w:customStyle="1" w:styleId="4Char">
    <w:name w:val="제목 4 Char"/>
    <w:aliases w:val="Heading 4 Job Title Char"/>
    <w:basedOn w:val="a3"/>
    <w:link w:val="41"/>
    <w:uiPriority w:val="9"/>
    <w:semiHidden/>
    <w:rsid w:val="006D44E7"/>
    <w:rPr>
      <w:rFonts w:ascii="맑은 고딕" w:eastAsia="맑은 고딕" w:hAnsi="맑은 고딕" w:cs="Arial"/>
      <w:b/>
      <w:bCs/>
      <w:sz w:val="23"/>
      <w:szCs w:val="16"/>
      <w:lang w:bidi="en-US"/>
    </w:rPr>
  </w:style>
  <w:style w:type="paragraph" w:customStyle="1" w:styleId="a9">
    <w:name w:val="본문 연락처 정보"/>
    <w:basedOn w:val="a6"/>
    <w:qFormat/>
    <w:rsid w:val="003F435C"/>
    <w:pPr>
      <w:spacing w:before="240"/>
      <w:ind w:left="11"/>
      <w:contextualSpacing/>
    </w:pPr>
  </w:style>
  <w:style w:type="paragraph" w:customStyle="1" w:styleId="aa">
    <w:name w:val="기술 글머리 기호"/>
    <w:basedOn w:val="ab"/>
    <w:qFormat/>
    <w:rsid w:val="006D44E7"/>
  </w:style>
  <w:style w:type="paragraph" w:customStyle="1" w:styleId="ab">
    <w:name w:val="글머리 기호 기술"/>
    <w:basedOn w:val="a9"/>
    <w:semiHidden/>
    <w:qFormat/>
    <w:rsid w:val="006D44E7"/>
    <w:pPr>
      <w:ind w:left="288" w:hanging="288"/>
    </w:pPr>
  </w:style>
  <w:style w:type="paragraph" w:styleId="ac">
    <w:name w:val="Title"/>
    <w:basedOn w:val="a2"/>
    <w:next w:val="a2"/>
    <w:link w:val="Char0"/>
    <w:uiPriority w:val="10"/>
    <w:qFormat/>
    <w:rsid w:val="003F435C"/>
    <w:pPr>
      <w:spacing w:line="192" w:lineRule="auto"/>
      <w:outlineLvl w:val="0"/>
    </w:pPr>
    <w:rPr>
      <w:b/>
      <w:spacing w:val="-16"/>
      <w:sz w:val="72"/>
    </w:rPr>
  </w:style>
  <w:style w:type="character" w:customStyle="1" w:styleId="Char0">
    <w:name w:val="제목 Char"/>
    <w:basedOn w:val="a3"/>
    <w:link w:val="ac"/>
    <w:uiPriority w:val="10"/>
    <w:rsid w:val="003F435C"/>
    <w:rPr>
      <w:rFonts w:ascii="맑은 고딕" w:eastAsia="맑은 고딕" w:hAnsi="맑은 고딕" w:cs="Arial"/>
      <w:b/>
      <w:spacing w:val="-16"/>
      <w:sz w:val="72"/>
      <w:szCs w:val="16"/>
      <w:lang w:bidi="en-US"/>
    </w:rPr>
  </w:style>
  <w:style w:type="character" w:customStyle="1" w:styleId="ad">
    <w:name w:val="기울임꼴 직무 위치"/>
    <w:basedOn w:val="a3"/>
    <w:uiPriority w:val="1"/>
    <w:semiHidden/>
    <w:qFormat/>
    <w:rsid w:val="006D44E7"/>
    <w:rPr>
      <w:rFonts w:ascii="맑은 고딕" w:eastAsia="맑은 고딕" w:hAnsi="맑은 고딕"/>
      <w:i/>
      <w:iCs/>
    </w:rPr>
  </w:style>
  <w:style w:type="character" w:customStyle="1" w:styleId="ae">
    <w:name w:val="기울임꼴 직무"/>
    <w:basedOn w:val="a3"/>
    <w:uiPriority w:val="1"/>
    <w:semiHidden/>
    <w:qFormat/>
    <w:rsid w:val="006D44E7"/>
    <w:rPr>
      <w:rFonts w:ascii="맑은 고딕" w:eastAsia="맑은 고딕" w:hAnsi="맑은 고딕"/>
      <w:i/>
      <w:iCs/>
    </w:rPr>
  </w:style>
  <w:style w:type="paragraph" w:customStyle="1" w:styleId="10">
    <w:name w:val="본문1"/>
    <w:basedOn w:val="a2"/>
    <w:uiPriority w:val="99"/>
    <w:semiHidden/>
    <w:rsid w:val="006D44E7"/>
    <w:pPr>
      <w:widowControl/>
      <w:adjustRightInd w:val="0"/>
      <w:spacing w:before="43" w:line="200" w:lineRule="atLeast"/>
      <w:textAlignment w:val="center"/>
    </w:pPr>
    <w:rPr>
      <w:color w:val="000000"/>
      <w:lang w:bidi="ar-SA"/>
    </w:rPr>
  </w:style>
  <w:style w:type="paragraph" w:customStyle="1" w:styleId="af">
    <w:name w:val="본문 글머리 기호"/>
    <w:basedOn w:val="10"/>
    <w:uiPriority w:val="99"/>
    <w:semiHidden/>
    <w:rsid w:val="006D44E7"/>
    <w:pPr>
      <w:ind w:left="180" w:hanging="180"/>
    </w:pPr>
  </w:style>
  <w:style w:type="paragraph" w:styleId="af0">
    <w:name w:val="Subtitle"/>
    <w:basedOn w:val="21"/>
    <w:next w:val="a2"/>
    <w:link w:val="Char1"/>
    <w:uiPriority w:val="11"/>
    <w:qFormat/>
    <w:rsid w:val="003F435C"/>
    <w:pPr>
      <w:spacing w:before="0" w:line="192" w:lineRule="auto"/>
      <w:ind w:left="0"/>
    </w:pPr>
    <w:rPr>
      <w:sz w:val="40"/>
    </w:rPr>
  </w:style>
  <w:style w:type="character" w:customStyle="1" w:styleId="Char1">
    <w:name w:val="부제 Char"/>
    <w:basedOn w:val="a3"/>
    <w:link w:val="af0"/>
    <w:uiPriority w:val="11"/>
    <w:rsid w:val="003F435C"/>
    <w:rPr>
      <w:rFonts w:ascii="맑은 고딕" w:eastAsia="맑은 고딕" w:hAnsi="맑은 고딕" w:cs="Arial"/>
      <w:sz w:val="40"/>
      <w:szCs w:val="16"/>
      <w:lang w:bidi="en-US"/>
    </w:rPr>
  </w:style>
  <w:style w:type="character" w:styleId="af1">
    <w:name w:val="Placeholder Text"/>
    <w:basedOn w:val="a3"/>
    <w:uiPriority w:val="99"/>
    <w:semiHidden/>
    <w:rsid w:val="006D44E7"/>
    <w:rPr>
      <w:rFonts w:ascii="맑은 고딕" w:eastAsia="맑은 고딕" w:hAnsi="맑은 고딕"/>
      <w:color w:val="808080"/>
    </w:rPr>
  </w:style>
  <w:style w:type="table" w:styleId="af2">
    <w:name w:val="Table Grid"/>
    <w:basedOn w:val="a4"/>
    <w:uiPriority w:val="39"/>
    <w:rsid w:val="006D44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Hyperlink"/>
    <w:basedOn w:val="a3"/>
    <w:uiPriority w:val="99"/>
    <w:unhideWhenUsed/>
    <w:rsid w:val="006D44E7"/>
    <w:rPr>
      <w:rFonts w:ascii="맑은 고딕" w:eastAsia="맑은 고딕" w:hAnsi="맑은 고딕"/>
      <w:color w:val="4495A2" w:themeColor="hyperlink"/>
      <w:u w:val="single"/>
    </w:rPr>
  </w:style>
  <w:style w:type="character" w:styleId="af4">
    <w:name w:val="Unresolved Mention"/>
    <w:basedOn w:val="a3"/>
    <w:uiPriority w:val="99"/>
    <w:semiHidden/>
    <w:unhideWhenUsed/>
    <w:rsid w:val="006D44E7"/>
    <w:rPr>
      <w:rFonts w:ascii="맑은 고딕" w:eastAsia="맑은 고딕" w:hAnsi="맑은 고딕"/>
      <w:color w:val="605E5C"/>
      <w:shd w:val="clear" w:color="auto" w:fill="E1DFDD"/>
    </w:rPr>
  </w:style>
  <w:style w:type="paragraph" w:customStyle="1" w:styleId="af5">
    <w:name w:val="목표 제목"/>
    <w:basedOn w:val="a2"/>
    <w:qFormat/>
    <w:rsid w:val="006D44E7"/>
    <w:rPr>
      <w:b/>
      <w:bCs/>
      <w:sz w:val="20"/>
      <w:szCs w:val="20"/>
    </w:rPr>
  </w:style>
  <w:style w:type="paragraph" w:customStyle="1" w:styleId="af6">
    <w:name w:val="날짜 범위"/>
    <w:basedOn w:val="a2"/>
    <w:qFormat/>
    <w:rsid w:val="006D44E7"/>
    <w:pPr>
      <w:spacing w:before="240"/>
    </w:pPr>
    <w:rPr>
      <w:sz w:val="22"/>
      <w:szCs w:val="24"/>
    </w:rPr>
  </w:style>
  <w:style w:type="paragraph" w:customStyle="1" w:styleId="af7">
    <w:name w:val="직함 및 학위"/>
    <w:basedOn w:val="a2"/>
    <w:qFormat/>
    <w:rsid w:val="006D44E7"/>
    <w:rPr>
      <w:b/>
      <w:sz w:val="22"/>
    </w:rPr>
  </w:style>
  <w:style w:type="character" w:customStyle="1" w:styleId="af8">
    <w:name w:val="회사 이름"/>
    <w:basedOn w:val="a3"/>
    <w:uiPriority w:val="1"/>
    <w:qFormat/>
    <w:rsid w:val="006D44E7"/>
    <w:rPr>
      <w:rFonts w:ascii="맑은 고딕" w:eastAsia="맑은 고딕" w:hAnsi="맑은 고딕"/>
      <w:i/>
    </w:rPr>
  </w:style>
  <w:style w:type="paragraph" w:customStyle="1" w:styleId="af9">
    <w:name w:val="직무 설명"/>
    <w:basedOn w:val="a2"/>
    <w:qFormat/>
    <w:rsid w:val="003F435C"/>
    <w:pPr>
      <w:spacing w:after="240"/>
      <w:ind w:right="720"/>
    </w:pPr>
  </w:style>
  <w:style w:type="paragraph" w:styleId="afa">
    <w:name w:val="Balloon Text"/>
    <w:basedOn w:val="a2"/>
    <w:link w:val="Char2"/>
    <w:uiPriority w:val="99"/>
    <w:semiHidden/>
    <w:unhideWhenUsed/>
    <w:rsid w:val="006D44E7"/>
    <w:rPr>
      <w:rFonts w:cs="Segoe UI"/>
      <w:szCs w:val="18"/>
    </w:rPr>
  </w:style>
  <w:style w:type="character" w:customStyle="1" w:styleId="Char2">
    <w:name w:val="풍선 도움말 텍스트 Char"/>
    <w:basedOn w:val="a3"/>
    <w:link w:val="afa"/>
    <w:uiPriority w:val="99"/>
    <w:semiHidden/>
    <w:rsid w:val="006D44E7"/>
    <w:rPr>
      <w:rFonts w:ascii="맑은 고딕" w:eastAsia="맑은 고딕" w:hAnsi="맑은 고딕" w:cs="Segoe UI"/>
      <w:sz w:val="18"/>
      <w:szCs w:val="18"/>
      <w:lang w:bidi="en-US"/>
    </w:rPr>
  </w:style>
  <w:style w:type="paragraph" w:styleId="afb">
    <w:name w:val="header"/>
    <w:basedOn w:val="a2"/>
    <w:link w:val="Char3"/>
    <w:uiPriority w:val="99"/>
    <w:unhideWhenUsed/>
    <w:rsid w:val="006D44E7"/>
    <w:pPr>
      <w:tabs>
        <w:tab w:val="center" w:pos="4680"/>
        <w:tab w:val="right" w:pos="9360"/>
      </w:tabs>
    </w:pPr>
  </w:style>
  <w:style w:type="character" w:customStyle="1" w:styleId="Char3">
    <w:name w:val="머리글 Char"/>
    <w:basedOn w:val="a3"/>
    <w:link w:val="afb"/>
    <w:uiPriority w:val="99"/>
    <w:rsid w:val="006D44E7"/>
    <w:rPr>
      <w:rFonts w:ascii="맑은 고딕" w:eastAsia="맑은 고딕" w:hAnsi="맑은 고딕" w:cs="Arial"/>
      <w:sz w:val="18"/>
      <w:szCs w:val="16"/>
      <w:lang w:bidi="en-US"/>
    </w:rPr>
  </w:style>
  <w:style w:type="paragraph" w:styleId="afc">
    <w:name w:val="footer"/>
    <w:basedOn w:val="a2"/>
    <w:link w:val="Char4"/>
    <w:uiPriority w:val="99"/>
    <w:unhideWhenUsed/>
    <w:rsid w:val="006D44E7"/>
    <w:pPr>
      <w:tabs>
        <w:tab w:val="center" w:pos="4680"/>
        <w:tab w:val="right" w:pos="9360"/>
      </w:tabs>
    </w:pPr>
  </w:style>
  <w:style w:type="character" w:customStyle="1" w:styleId="Char4">
    <w:name w:val="바닥글 Char"/>
    <w:basedOn w:val="a3"/>
    <w:link w:val="afc"/>
    <w:uiPriority w:val="99"/>
    <w:rsid w:val="006D44E7"/>
    <w:rPr>
      <w:rFonts w:ascii="맑은 고딕" w:eastAsia="맑은 고딕" w:hAnsi="맑은 고딕" w:cs="Arial"/>
      <w:sz w:val="18"/>
      <w:szCs w:val="16"/>
      <w:lang w:bidi="en-US"/>
    </w:rPr>
  </w:style>
  <w:style w:type="numbering" w:styleId="111111">
    <w:name w:val="Outline List 2"/>
    <w:basedOn w:val="a5"/>
    <w:uiPriority w:val="99"/>
    <w:semiHidden/>
    <w:unhideWhenUsed/>
    <w:rsid w:val="006D44E7"/>
    <w:pPr>
      <w:numPr>
        <w:numId w:val="7"/>
      </w:numPr>
    </w:pPr>
  </w:style>
  <w:style w:type="numbering" w:styleId="1ai">
    <w:name w:val="Outline List 1"/>
    <w:basedOn w:val="a5"/>
    <w:uiPriority w:val="99"/>
    <w:semiHidden/>
    <w:unhideWhenUsed/>
    <w:rsid w:val="006D44E7"/>
    <w:pPr>
      <w:numPr>
        <w:numId w:val="8"/>
      </w:numPr>
    </w:pPr>
  </w:style>
  <w:style w:type="character" w:customStyle="1" w:styleId="5Char">
    <w:name w:val="제목 5 Char"/>
    <w:basedOn w:val="a3"/>
    <w:link w:val="51"/>
    <w:uiPriority w:val="9"/>
    <w:semiHidden/>
    <w:rsid w:val="006D44E7"/>
    <w:rPr>
      <w:rFonts w:ascii="맑은 고딕" w:eastAsia="맑은 고딕" w:hAnsi="맑은 고딕" w:cstheme="majorBidi"/>
      <w:color w:val="64B1BE" w:themeColor="accent1" w:themeShade="BF"/>
      <w:sz w:val="18"/>
      <w:szCs w:val="16"/>
      <w:lang w:bidi="en-US"/>
    </w:rPr>
  </w:style>
  <w:style w:type="character" w:customStyle="1" w:styleId="6Char">
    <w:name w:val="제목 6 Char"/>
    <w:basedOn w:val="a3"/>
    <w:link w:val="6"/>
    <w:uiPriority w:val="9"/>
    <w:semiHidden/>
    <w:rsid w:val="006D44E7"/>
    <w:rPr>
      <w:rFonts w:ascii="맑은 고딕" w:eastAsia="맑은 고딕" w:hAnsi="맑은 고딕" w:cstheme="majorBidi"/>
      <w:color w:val="397C88" w:themeColor="accent1" w:themeShade="7F"/>
      <w:sz w:val="18"/>
      <w:szCs w:val="16"/>
      <w:lang w:bidi="en-US"/>
    </w:rPr>
  </w:style>
  <w:style w:type="character" w:customStyle="1" w:styleId="7Char">
    <w:name w:val="제목 7 Char"/>
    <w:basedOn w:val="a3"/>
    <w:link w:val="7"/>
    <w:uiPriority w:val="9"/>
    <w:semiHidden/>
    <w:rsid w:val="006D44E7"/>
    <w:rPr>
      <w:rFonts w:ascii="맑은 고딕" w:eastAsia="맑은 고딕" w:hAnsi="맑은 고딕" w:cstheme="majorBidi"/>
      <w:i/>
      <w:iCs/>
      <w:color w:val="397C88" w:themeColor="accent1" w:themeShade="7F"/>
      <w:sz w:val="18"/>
      <w:szCs w:val="16"/>
      <w:lang w:bidi="en-US"/>
    </w:rPr>
  </w:style>
  <w:style w:type="character" w:customStyle="1" w:styleId="8Char">
    <w:name w:val="제목 8 Char"/>
    <w:basedOn w:val="a3"/>
    <w:link w:val="8"/>
    <w:uiPriority w:val="9"/>
    <w:semiHidden/>
    <w:rsid w:val="006D44E7"/>
    <w:rPr>
      <w:rFonts w:ascii="맑은 고딕" w:eastAsia="맑은 고딕" w:hAnsi="맑은 고딕" w:cstheme="majorBidi"/>
      <w:color w:val="272727" w:themeColor="text1" w:themeTint="D8"/>
      <w:sz w:val="21"/>
      <w:szCs w:val="21"/>
      <w:lang w:bidi="en-US"/>
    </w:rPr>
  </w:style>
  <w:style w:type="character" w:customStyle="1" w:styleId="9Char">
    <w:name w:val="제목 9 Char"/>
    <w:basedOn w:val="a3"/>
    <w:link w:val="9"/>
    <w:uiPriority w:val="9"/>
    <w:semiHidden/>
    <w:rsid w:val="006D44E7"/>
    <w:rPr>
      <w:rFonts w:ascii="맑은 고딕" w:eastAsia="맑은 고딕" w:hAnsi="맑은 고딕" w:cstheme="majorBidi"/>
      <w:i/>
      <w:iCs/>
      <w:color w:val="272727" w:themeColor="text1" w:themeTint="D8"/>
      <w:sz w:val="21"/>
      <w:szCs w:val="21"/>
      <w:lang w:bidi="en-US"/>
    </w:rPr>
  </w:style>
  <w:style w:type="numbering" w:styleId="a1">
    <w:name w:val="Outline List 3"/>
    <w:basedOn w:val="a5"/>
    <w:uiPriority w:val="99"/>
    <w:semiHidden/>
    <w:unhideWhenUsed/>
    <w:rsid w:val="006D44E7"/>
    <w:pPr>
      <w:numPr>
        <w:numId w:val="9"/>
      </w:numPr>
    </w:pPr>
  </w:style>
  <w:style w:type="paragraph" w:styleId="afd">
    <w:name w:val="Bibliography"/>
    <w:basedOn w:val="a2"/>
    <w:next w:val="a2"/>
    <w:uiPriority w:val="37"/>
    <w:semiHidden/>
    <w:unhideWhenUsed/>
    <w:rsid w:val="006D44E7"/>
  </w:style>
  <w:style w:type="paragraph" w:styleId="afe">
    <w:name w:val="Block Text"/>
    <w:basedOn w:val="a2"/>
    <w:uiPriority w:val="99"/>
    <w:semiHidden/>
    <w:unhideWhenUsed/>
    <w:rsid w:val="006D44E7"/>
    <w:pPr>
      <w:pBdr>
        <w:top w:val="single" w:sz="2" w:space="10" w:color="A9D4DB" w:themeColor="accent1"/>
        <w:left w:val="single" w:sz="2" w:space="10" w:color="A9D4DB" w:themeColor="accent1"/>
        <w:bottom w:val="single" w:sz="2" w:space="10" w:color="A9D4DB" w:themeColor="accent1"/>
        <w:right w:val="single" w:sz="2" w:space="10" w:color="A9D4DB" w:themeColor="accent1"/>
      </w:pBdr>
      <w:ind w:left="1152" w:right="1152"/>
    </w:pPr>
    <w:rPr>
      <w:rFonts w:cstheme="minorBidi"/>
      <w:i/>
      <w:iCs/>
      <w:color w:val="A9D4DB" w:themeColor="accent1"/>
    </w:rPr>
  </w:style>
  <w:style w:type="paragraph" w:styleId="22">
    <w:name w:val="Body Text 2"/>
    <w:basedOn w:val="a2"/>
    <w:link w:val="2Char0"/>
    <w:uiPriority w:val="99"/>
    <w:semiHidden/>
    <w:unhideWhenUsed/>
    <w:rsid w:val="006D44E7"/>
    <w:pPr>
      <w:spacing w:after="120" w:line="480" w:lineRule="auto"/>
    </w:pPr>
  </w:style>
  <w:style w:type="character" w:customStyle="1" w:styleId="2Char0">
    <w:name w:val="본문 2 Char"/>
    <w:basedOn w:val="a3"/>
    <w:link w:val="22"/>
    <w:uiPriority w:val="99"/>
    <w:semiHidden/>
    <w:rsid w:val="006D44E7"/>
    <w:rPr>
      <w:rFonts w:ascii="맑은 고딕" w:eastAsia="맑은 고딕" w:hAnsi="맑은 고딕" w:cs="Arial"/>
      <w:sz w:val="18"/>
      <w:szCs w:val="16"/>
      <w:lang w:bidi="en-US"/>
    </w:rPr>
  </w:style>
  <w:style w:type="paragraph" w:styleId="32">
    <w:name w:val="Body Text 3"/>
    <w:basedOn w:val="a2"/>
    <w:link w:val="3Char0"/>
    <w:uiPriority w:val="99"/>
    <w:semiHidden/>
    <w:unhideWhenUsed/>
    <w:rsid w:val="006D44E7"/>
    <w:pPr>
      <w:spacing w:after="120"/>
    </w:pPr>
    <w:rPr>
      <w:sz w:val="16"/>
    </w:rPr>
  </w:style>
  <w:style w:type="character" w:customStyle="1" w:styleId="3Char0">
    <w:name w:val="본문 3 Char"/>
    <w:basedOn w:val="a3"/>
    <w:link w:val="32"/>
    <w:uiPriority w:val="99"/>
    <w:semiHidden/>
    <w:rsid w:val="006D44E7"/>
    <w:rPr>
      <w:rFonts w:ascii="맑은 고딕" w:eastAsia="맑은 고딕" w:hAnsi="맑은 고딕" w:cs="Arial"/>
      <w:sz w:val="16"/>
      <w:szCs w:val="16"/>
      <w:lang w:bidi="en-US"/>
    </w:rPr>
  </w:style>
  <w:style w:type="paragraph" w:styleId="aff">
    <w:name w:val="Body Text First Indent"/>
    <w:basedOn w:val="a6"/>
    <w:link w:val="Char5"/>
    <w:uiPriority w:val="99"/>
    <w:semiHidden/>
    <w:unhideWhenUsed/>
    <w:rsid w:val="006D44E7"/>
    <w:pPr>
      <w:ind w:firstLine="360"/>
    </w:pPr>
  </w:style>
  <w:style w:type="character" w:customStyle="1" w:styleId="Char">
    <w:name w:val="본문 Char"/>
    <w:basedOn w:val="a3"/>
    <w:link w:val="a6"/>
    <w:uiPriority w:val="1"/>
    <w:semiHidden/>
    <w:rsid w:val="006D44E7"/>
    <w:rPr>
      <w:rFonts w:ascii="맑은 고딕" w:eastAsia="맑은 고딕" w:hAnsi="맑은 고딕" w:cs="Arial"/>
      <w:sz w:val="18"/>
      <w:szCs w:val="16"/>
      <w:lang w:bidi="en-US"/>
    </w:rPr>
  </w:style>
  <w:style w:type="character" w:customStyle="1" w:styleId="Char5">
    <w:name w:val="본문 첫 줄 들여쓰기 Char"/>
    <w:basedOn w:val="Char"/>
    <w:link w:val="aff"/>
    <w:uiPriority w:val="99"/>
    <w:semiHidden/>
    <w:rsid w:val="006D44E7"/>
    <w:rPr>
      <w:rFonts w:ascii="맑은 고딕" w:eastAsia="맑은 고딕" w:hAnsi="맑은 고딕" w:cs="Arial"/>
      <w:sz w:val="18"/>
      <w:szCs w:val="16"/>
      <w:lang w:bidi="en-US"/>
    </w:rPr>
  </w:style>
  <w:style w:type="paragraph" w:styleId="aff0">
    <w:name w:val="Body Text Indent"/>
    <w:basedOn w:val="a2"/>
    <w:link w:val="Char6"/>
    <w:uiPriority w:val="99"/>
    <w:semiHidden/>
    <w:unhideWhenUsed/>
    <w:rsid w:val="006D44E7"/>
    <w:pPr>
      <w:spacing w:after="120"/>
      <w:ind w:left="283"/>
    </w:pPr>
  </w:style>
  <w:style w:type="character" w:customStyle="1" w:styleId="Char6">
    <w:name w:val="본문 들여쓰기 Char"/>
    <w:basedOn w:val="a3"/>
    <w:link w:val="aff0"/>
    <w:uiPriority w:val="99"/>
    <w:semiHidden/>
    <w:rsid w:val="006D44E7"/>
    <w:rPr>
      <w:rFonts w:ascii="맑은 고딕" w:eastAsia="맑은 고딕" w:hAnsi="맑은 고딕" w:cs="Arial"/>
      <w:sz w:val="18"/>
      <w:szCs w:val="16"/>
      <w:lang w:bidi="en-US"/>
    </w:rPr>
  </w:style>
  <w:style w:type="paragraph" w:styleId="23">
    <w:name w:val="Body Text First Indent 2"/>
    <w:basedOn w:val="aff0"/>
    <w:link w:val="2Char1"/>
    <w:uiPriority w:val="99"/>
    <w:semiHidden/>
    <w:unhideWhenUsed/>
    <w:rsid w:val="006D44E7"/>
    <w:pPr>
      <w:spacing w:after="0"/>
      <w:ind w:left="360" w:firstLine="360"/>
    </w:pPr>
  </w:style>
  <w:style w:type="character" w:customStyle="1" w:styleId="2Char1">
    <w:name w:val="본문 첫 줄 들여쓰기 2 Char"/>
    <w:basedOn w:val="Char6"/>
    <w:link w:val="23"/>
    <w:uiPriority w:val="99"/>
    <w:semiHidden/>
    <w:rsid w:val="006D44E7"/>
    <w:rPr>
      <w:rFonts w:ascii="맑은 고딕" w:eastAsia="맑은 고딕" w:hAnsi="맑은 고딕" w:cs="Arial"/>
      <w:sz w:val="18"/>
      <w:szCs w:val="16"/>
      <w:lang w:bidi="en-US"/>
    </w:rPr>
  </w:style>
  <w:style w:type="paragraph" w:styleId="24">
    <w:name w:val="Body Text Indent 2"/>
    <w:basedOn w:val="a2"/>
    <w:link w:val="2Char2"/>
    <w:uiPriority w:val="99"/>
    <w:semiHidden/>
    <w:unhideWhenUsed/>
    <w:rsid w:val="006D44E7"/>
    <w:pPr>
      <w:spacing w:after="120" w:line="480" w:lineRule="auto"/>
      <w:ind w:left="283"/>
    </w:pPr>
  </w:style>
  <w:style w:type="character" w:customStyle="1" w:styleId="2Char2">
    <w:name w:val="본문 들여쓰기 2 Char"/>
    <w:basedOn w:val="a3"/>
    <w:link w:val="24"/>
    <w:uiPriority w:val="99"/>
    <w:semiHidden/>
    <w:rsid w:val="006D44E7"/>
    <w:rPr>
      <w:rFonts w:ascii="맑은 고딕" w:eastAsia="맑은 고딕" w:hAnsi="맑은 고딕" w:cs="Arial"/>
      <w:sz w:val="18"/>
      <w:szCs w:val="16"/>
      <w:lang w:bidi="en-US"/>
    </w:rPr>
  </w:style>
  <w:style w:type="paragraph" w:styleId="33">
    <w:name w:val="Body Text Indent 3"/>
    <w:basedOn w:val="a2"/>
    <w:link w:val="3Char1"/>
    <w:uiPriority w:val="99"/>
    <w:semiHidden/>
    <w:unhideWhenUsed/>
    <w:rsid w:val="006D44E7"/>
    <w:pPr>
      <w:spacing w:after="120"/>
      <w:ind w:left="283"/>
    </w:pPr>
    <w:rPr>
      <w:sz w:val="16"/>
    </w:rPr>
  </w:style>
  <w:style w:type="character" w:customStyle="1" w:styleId="3Char1">
    <w:name w:val="본문 들여쓰기 3 Char"/>
    <w:basedOn w:val="a3"/>
    <w:link w:val="33"/>
    <w:uiPriority w:val="99"/>
    <w:semiHidden/>
    <w:rsid w:val="006D44E7"/>
    <w:rPr>
      <w:rFonts w:ascii="맑은 고딕" w:eastAsia="맑은 고딕" w:hAnsi="맑은 고딕" w:cs="Arial"/>
      <w:sz w:val="16"/>
      <w:szCs w:val="16"/>
      <w:lang w:bidi="en-US"/>
    </w:rPr>
  </w:style>
  <w:style w:type="character" w:styleId="aff1">
    <w:name w:val="Book Title"/>
    <w:basedOn w:val="a3"/>
    <w:uiPriority w:val="33"/>
    <w:semiHidden/>
    <w:qFormat/>
    <w:rsid w:val="006D44E7"/>
    <w:rPr>
      <w:rFonts w:ascii="맑은 고딕" w:eastAsia="맑은 고딕" w:hAnsi="맑은 고딕"/>
      <w:b/>
      <w:bCs/>
      <w:i/>
      <w:iCs/>
      <w:spacing w:val="5"/>
    </w:rPr>
  </w:style>
  <w:style w:type="paragraph" w:styleId="aff2">
    <w:name w:val="caption"/>
    <w:basedOn w:val="a2"/>
    <w:next w:val="a2"/>
    <w:uiPriority w:val="35"/>
    <w:semiHidden/>
    <w:unhideWhenUsed/>
    <w:qFormat/>
    <w:rsid w:val="006D44E7"/>
    <w:pPr>
      <w:spacing w:after="200"/>
    </w:pPr>
    <w:rPr>
      <w:i/>
      <w:iCs/>
      <w:color w:val="7CA655" w:themeColor="text2"/>
      <w:szCs w:val="18"/>
    </w:rPr>
  </w:style>
  <w:style w:type="paragraph" w:styleId="aff3">
    <w:name w:val="Closing"/>
    <w:basedOn w:val="a2"/>
    <w:link w:val="Char7"/>
    <w:uiPriority w:val="99"/>
    <w:semiHidden/>
    <w:unhideWhenUsed/>
    <w:rsid w:val="006D44E7"/>
    <w:pPr>
      <w:ind w:left="4252"/>
    </w:pPr>
  </w:style>
  <w:style w:type="character" w:customStyle="1" w:styleId="Char7">
    <w:name w:val="맺음말 Char"/>
    <w:basedOn w:val="a3"/>
    <w:link w:val="aff3"/>
    <w:uiPriority w:val="99"/>
    <w:semiHidden/>
    <w:rsid w:val="006D44E7"/>
    <w:rPr>
      <w:rFonts w:ascii="맑은 고딕" w:eastAsia="맑은 고딕" w:hAnsi="맑은 고딕" w:cs="Arial"/>
      <w:sz w:val="18"/>
      <w:szCs w:val="16"/>
      <w:lang w:bidi="en-US"/>
    </w:rPr>
  </w:style>
  <w:style w:type="table" w:styleId="aff4">
    <w:name w:val="Colorful Grid"/>
    <w:basedOn w:val="a4"/>
    <w:uiPriority w:val="73"/>
    <w:semiHidden/>
    <w:unhideWhenUsed/>
    <w:rsid w:val="006D44E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6D44E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F6F7" w:themeFill="accent1" w:themeFillTint="33"/>
    </w:tcPr>
    <w:tblStylePr w:type="firstRow">
      <w:rPr>
        <w:b/>
        <w:bCs/>
      </w:rPr>
      <w:tblPr/>
      <w:tcPr>
        <w:shd w:val="clear" w:color="auto" w:fill="DCEDF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CEDF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64B1BE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64B1BE" w:themeFill="accent1" w:themeFillShade="BF"/>
      </w:tcPr>
    </w:tblStylePr>
    <w:tblStylePr w:type="band1Vert">
      <w:tblPr/>
      <w:tcPr>
        <w:shd w:val="clear" w:color="auto" w:fill="D4E9ED" w:themeFill="accent1" w:themeFillTint="7F"/>
      </w:tcPr>
    </w:tblStylePr>
    <w:tblStylePr w:type="band1Horz">
      <w:tblPr/>
      <w:tcPr>
        <w:shd w:val="clear" w:color="auto" w:fill="D4E9ED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6D44E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F9E6" w:themeFill="accent2" w:themeFillTint="33"/>
    </w:tcPr>
    <w:tblStylePr w:type="firstRow">
      <w:rPr>
        <w:b/>
        <w:bCs/>
      </w:rPr>
      <w:tblPr/>
      <w:tcPr>
        <w:shd w:val="clear" w:color="auto" w:fill="FDF3CD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F3CD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F8CB2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F8CB26" w:themeFill="accent2" w:themeFillShade="BF"/>
      </w:tcPr>
    </w:tblStylePr>
    <w:tblStylePr w:type="band1Vert">
      <w:tblPr/>
      <w:tcPr>
        <w:shd w:val="clear" w:color="auto" w:fill="FDF0C1" w:themeFill="accent2" w:themeFillTint="7F"/>
      </w:tcPr>
    </w:tblStylePr>
    <w:tblStylePr w:type="band1Horz">
      <w:tblPr/>
      <w:tcPr>
        <w:shd w:val="clear" w:color="auto" w:fill="FDF0C1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6D44E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7EBEE" w:themeFill="accent3" w:themeFillTint="33"/>
    </w:tcPr>
    <w:tblStylePr w:type="firstRow">
      <w:rPr>
        <w:b/>
        <w:bCs/>
      </w:rPr>
      <w:tblPr/>
      <w:tcPr>
        <w:shd w:val="clear" w:color="auto" w:fill="B0D7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0D7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36F7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36F79" w:themeFill="accent3" w:themeFillShade="BF"/>
      </w:tcPr>
    </w:tblStylePr>
    <w:tblStylePr w:type="band1Vert">
      <w:tblPr/>
      <w:tcPr>
        <w:shd w:val="clear" w:color="auto" w:fill="9CCDD5" w:themeFill="accent3" w:themeFillTint="7F"/>
      </w:tcPr>
    </w:tblStylePr>
    <w:tblStylePr w:type="band1Horz">
      <w:tblPr/>
      <w:tcPr>
        <w:shd w:val="clear" w:color="auto" w:fill="9CCDD5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6D44E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DE5" w:themeFill="accent4" w:themeFillTint="33"/>
    </w:tcPr>
    <w:tblStylePr w:type="firstRow">
      <w:rPr>
        <w:b/>
        <w:bCs/>
      </w:rPr>
      <w:tblPr/>
      <w:tcPr>
        <w:shd w:val="clear" w:color="auto" w:fill="DDBCC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DBCC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7F416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7F4160" w:themeFill="accent4" w:themeFillShade="BF"/>
      </w:tcPr>
    </w:tblStylePr>
    <w:tblStylePr w:type="band1Vert">
      <w:tblPr/>
      <w:tcPr>
        <w:shd w:val="clear" w:color="auto" w:fill="D4ABC0" w:themeFill="accent4" w:themeFillTint="7F"/>
      </w:tcPr>
    </w:tblStylePr>
    <w:tblStylePr w:type="band1Horz">
      <w:tblPr/>
      <w:tcPr>
        <w:shd w:val="clear" w:color="auto" w:fill="D4ABC0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6D44E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0D9" w:themeFill="accent5" w:themeFillTint="33"/>
    </w:tcPr>
    <w:tblStylePr w:type="firstRow">
      <w:rPr>
        <w:b/>
        <w:bCs/>
      </w:rPr>
      <w:tblPr/>
      <w:tcPr>
        <w:shd w:val="clear" w:color="auto" w:fill="F2C1B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2C1B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BA421E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BA421E" w:themeFill="accent5" w:themeFillShade="BF"/>
      </w:tcPr>
    </w:tblStylePr>
    <w:tblStylePr w:type="band1Vert">
      <w:tblPr/>
      <w:tcPr>
        <w:shd w:val="clear" w:color="auto" w:fill="EFB2A0" w:themeFill="accent5" w:themeFillTint="7F"/>
      </w:tcPr>
    </w:tblStylePr>
    <w:tblStylePr w:type="band1Horz">
      <w:tblPr/>
      <w:tcPr>
        <w:shd w:val="clear" w:color="auto" w:fill="EFB2A0" w:themeFill="accent5" w:themeFillTint="7F"/>
      </w:tcPr>
    </w:tblStylePr>
  </w:style>
  <w:style w:type="table" w:styleId="-6">
    <w:name w:val="Colorful Grid Accent 6"/>
    <w:basedOn w:val="a4"/>
    <w:uiPriority w:val="73"/>
    <w:rsid w:val="006D44E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F6DA" w:themeFill="accent6" w:themeFillTint="33"/>
    </w:tcPr>
    <w:tblStylePr w:type="firstRow">
      <w:rPr>
        <w:b/>
        <w:bCs/>
      </w:rPr>
      <w:tblPr/>
      <w:tcPr>
        <w:shd w:val="clear" w:color="auto" w:fill="FCEDB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EDB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8B80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8B807" w:themeFill="accent6" w:themeFillShade="BF"/>
      </w:tcPr>
    </w:tblStylePr>
    <w:tblStylePr w:type="band1Vert">
      <w:tblPr/>
      <w:tcPr>
        <w:shd w:val="clear" w:color="auto" w:fill="FCE9A3" w:themeFill="accent6" w:themeFillTint="7F"/>
      </w:tcPr>
    </w:tblStylePr>
    <w:tblStylePr w:type="band1Horz">
      <w:tblPr/>
      <w:tcPr>
        <w:shd w:val="clear" w:color="auto" w:fill="FCE9A3" w:themeFill="accent6" w:themeFillTint="7F"/>
      </w:tcPr>
    </w:tblStylePr>
  </w:style>
  <w:style w:type="table" w:styleId="aff5">
    <w:name w:val="Colorful List"/>
    <w:basedOn w:val="a4"/>
    <w:uiPriority w:val="72"/>
    <w:semiHidden/>
    <w:unhideWhenUsed/>
    <w:rsid w:val="006D44E7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8D039" w:themeFill="accent2" w:themeFillShade="CC"/>
      </w:tcPr>
    </w:tblStylePr>
    <w:tblStylePr w:type="lastRow">
      <w:rPr>
        <w:b/>
        <w:bCs/>
        <w:color w:val="F8D03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6D44E7"/>
    <w:rPr>
      <w:color w:val="000000" w:themeColor="text1"/>
    </w:rPr>
    <w:tblPr>
      <w:tblStyleRowBandSize w:val="1"/>
      <w:tblStyleColBandSize w:val="1"/>
    </w:tblPr>
    <w:tcPr>
      <w:shd w:val="clear" w:color="auto" w:fill="F6FA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8D039" w:themeFill="accent2" w:themeFillShade="CC"/>
      </w:tcPr>
    </w:tblStylePr>
    <w:tblStylePr w:type="lastRow">
      <w:rPr>
        <w:b/>
        <w:bCs/>
        <w:color w:val="F8D03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4F6" w:themeFill="accent1" w:themeFillTint="3F"/>
      </w:tcPr>
    </w:tblStylePr>
    <w:tblStylePr w:type="band1Horz">
      <w:tblPr/>
      <w:tcPr>
        <w:shd w:val="clear" w:color="auto" w:fill="EDF6F7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6D44E7"/>
    <w:rPr>
      <w:color w:val="000000" w:themeColor="text1"/>
    </w:rPr>
    <w:tblPr>
      <w:tblStyleRowBandSize w:val="1"/>
      <w:tblStyleColBandSize w:val="1"/>
    </w:tblPr>
    <w:tcPr>
      <w:shd w:val="clear" w:color="auto" w:fill="FEFCF2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8D039" w:themeFill="accent2" w:themeFillShade="CC"/>
      </w:tcPr>
    </w:tblStylePr>
    <w:tblStylePr w:type="lastRow">
      <w:rPr>
        <w:b/>
        <w:bCs/>
        <w:color w:val="F8D03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F7E0" w:themeFill="accent2" w:themeFillTint="3F"/>
      </w:tcPr>
    </w:tblStylePr>
    <w:tblStylePr w:type="band1Horz">
      <w:tblPr/>
      <w:tcPr>
        <w:shd w:val="clear" w:color="auto" w:fill="FEF9E6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6D44E7"/>
    <w:rPr>
      <w:color w:val="000000" w:themeColor="text1"/>
    </w:rPr>
    <w:tblPr>
      <w:tblStyleRowBandSize w:val="1"/>
      <w:tblStyleColBandSize w:val="1"/>
    </w:tblPr>
    <w:tcPr>
      <w:shd w:val="clear" w:color="auto" w:fill="EBF5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84567" w:themeFill="accent4" w:themeFillShade="CC"/>
      </w:tcPr>
    </w:tblStylePr>
    <w:tblStylePr w:type="lastRow">
      <w:rPr>
        <w:b/>
        <w:bCs/>
        <w:color w:val="884567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E6EA" w:themeFill="accent3" w:themeFillTint="3F"/>
      </w:tcPr>
    </w:tblStylePr>
    <w:tblStylePr w:type="band1Horz">
      <w:tblPr/>
      <w:tcPr>
        <w:shd w:val="clear" w:color="auto" w:fill="D7EBEE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6D44E7"/>
    <w:rPr>
      <w:color w:val="000000" w:themeColor="text1"/>
    </w:rPr>
    <w:tblPr>
      <w:tblStyleRowBandSize w:val="1"/>
      <w:tblStyleColBandSize w:val="1"/>
    </w:tblPr>
    <w:tcPr>
      <w:shd w:val="clear" w:color="auto" w:fill="F6EE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67681" w:themeFill="accent3" w:themeFillShade="CC"/>
      </w:tcPr>
    </w:tblStylePr>
    <w:tblStylePr w:type="lastRow">
      <w:rPr>
        <w:b/>
        <w:bCs/>
        <w:color w:val="367681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D5DF" w:themeFill="accent4" w:themeFillTint="3F"/>
      </w:tcPr>
    </w:tblStylePr>
    <w:tblStylePr w:type="band1Horz">
      <w:tblPr/>
      <w:tcPr>
        <w:shd w:val="clear" w:color="auto" w:fill="EEDDE5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6D44E7"/>
    <w:rPr>
      <w:color w:val="000000" w:themeColor="text1"/>
    </w:rPr>
    <w:tblPr>
      <w:tblStyleRowBandSize w:val="1"/>
      <w:tblStyleColBandSize w:val="1"/>
    </w:tblPr>
    <w:tcPr>
      <w:shd w:val="clear" w:color="auto" w:fill="FCEFE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7C409" w:themeFill="accent6" w:themeFillShade="CC"/>
      </w:tcPr>
    </w:tblStylePr>
    <w:tblStylePr w:type="lastRow">
      <w:rPr>
        <w:b/>
        <w:bCs/>
        <w:color w:val="F7C409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9D0" w:themeFill="accent5" w:themeFillTint="3F"/>
      </w:tcPr>
    </w:tblStylePr>
    <w:tblStylePr w:type="band1Horz">
      <w:tblPr/>
      <w:tcPr>
        <w:shd w:val="clear" w:color="auto" w:fill="F8E0D9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6D44E7"/>
    <w:rPr>
      <w:color w:val="000000" w:themeColor="text1"/>
    </w:rPr>
    <w:tblPr>
      <w:tblStyleRowBandSize w:val="1"/>
      <w:tblStyleColBandSize w:val="1"/>
    </w:tblPr>
    <w:tcPr>
      <w:shd w:val="clear" w:color="auto" w:fill="FEFA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74720" w:themeFill="accent5" w:themeFillShade="CC"/>
      </w:tcPr>
    </w:tblStylePr>
    <w:tblStylePr w:type="lastRow">
      <w:rPr>
        <w:b/>
        <w:bCs/>
        <w:color w:val="C7472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F4D1" w:themeFill="accent6" w:themeFillTint="3F"/>
      </w:tcPr>
    </w:tblStylePr>
    <w:tblStylePr w:type="band1Horz">
      <w:tblPr/>
      <w:tcPr>
        <w:shd w:val="clear" w:color="auto" w:fill="FDF6DA" w:themeFill="accent6" w:themeFillTint="33"/>
      </w:tcPr>
    </w:tblStylePr>
  </w:style>
  <w:style w:type="table" w:styleId="aff6">
    <w:name w:val="Colorful Shading"/>
    <w:basedOn w:val="a4"/>
    <w:uiPriority w:val="71"/>
    <w:semiHidden/>
    <w:unhideWhenUsed/>
    <w:rsid w:val="006D44E7"/>
    <w:rPr>
      <w:color w:val="000000" w:themeColor="text1"/>
    </w:rPr>
    <w:tblPr>
      <w:tblStyleRowBandSize w:val="1"/>
      <w:tblStyleColBandSize w:val="1"/>
      <w:tblBorders>
        <w:top w:val="single" w:sz="24" w:space="0" w:color="FBE284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E284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6D44E7"/>
    <w:rPr>
      <w:color w:val="000000" w:themeColor="text1"/>
    </w:rPr>
    <w:tblPr>
      <w:tblStyleRowBandSize w:val="1"/>
      <w:tblStyleColBandSize w:val="1"/>
      <w:tblBorders>
        <w:top w:val="single" w:sz="24" w:space="0" w:color="FBE284" w:themeColor="accent2"/>
        <w:left w:val="single" w:sz="4" w:space="0" w:color="A9D4DB" w:themeColor="accent1"/>
        <w:bottom w:val="single" w:sz="4" w:space="0" w:color="A9D4DB" w:themeColor="accent1"/>
        <w:right w:val="single" w:sz="4" w:space="0" w:color="A9D4D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A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E284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496A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496A4" w:themeColor="accent1" w:themeShade="99"/>
          <w:insideV w:val="nil"/>
        </w:tcBorders>
        <w:shd w:val="clear" w:color="auto" w:fill="4496A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96A4" w:themeFill="accent1" w:themeFillShade="99"/>
      </w:tcPr>
    </w:tblStylePr>
    <w:tblStylePr w:type="band1Vert">
      <w:tblPr/>
      <w:tcPr>
        <w:shd w:val="clear" w:color="auto" w:fill="DCEDF0" w:themeFill="accent1" w:themeFillTint="66"/>
      </w:tcPr>
    </w:tblStylePr>
    <w:tblStylePr w:type="band1Horz">
      <w:tblPr/>
      <w:tcPr>
        <w:shd w:val="clear" w:color="auto" w:fill="D4E9E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6D44E7"/>
    <w:rPr>
      <w:color w:val="000000" w:themeColor="text1"/>
    </w:rPr>
    <w:tblPr>
      <w:tblStyleRowBandSize w:val="1"/>
      <w:tblStyleColBandSize w:val="1"/>
      <w:tblBorders>
        <w:top w:val="single" w:sz="24" w:space="0" w:color="FBE284" w:themeColor="accent2"/>
        <w:left w:val="single" w:sz="4" w:space="0" w:color="FBE284" w:themeColor="accent2"/>
        <w:bottom w:val="single" w:sz="4" w:space="0" w:color="FBE284" w:themeColor="accent2"/>
        <w:right w:val="single" w:sz="4" w:space="0" w:color="FBE284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CF2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E284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EB00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EB007" w:themeColor="accent2" w:themeShade="99"/>
          <w:insideV w:val="nil"/>
        </w:tcBorders>
        <w:shd w:val="clear" w:color="auto" w:fill="DEB00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B007" w:themeFill="accent2" w:themeFillShade="99"/>
      </w:tcPr>
    </w:tblStylePr>
    <w:tblStylePr w:type="band1Vert">
      <w:tblPr/>
      <w:tcPr>
        <w:shd w:val="clear" w:color="auto" w:fill="FDF3CD" w:themeFill="accent2" w:themeFillTint="66"/>
      </w:tcPr>
    </w:tblStylePr>
    <w:tblStylePr w:type="band1Horz">
      <w:tblPr/>
      <w:tcPr>
        <w:shd w:val="clear" w:color="auto" w:fill="FDF0C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6D44E7"/>
    <w:rPr>
      <w:color w:val="000000" w:themeColor="text1"/>
    </w:rPr>
    <w:tblPr>
      <w:tblStyleRowBandSize w:val="1"/>
      <w:tblStyleColBandSize w:val="1"/>
      <w:tblBorders>
        <w:top w:val="single" w:sz="24" w:space="0" w:color="AA5881" w:themeColor="accent4"/>
        <w:left w:val="single" w:sz="4" w:space="0" w:color="4495A2" w:themeColor="accent3"/>
        <w:bottom w:val="single" w:sz="4" w:space="0" w:color="4495A2" w:themeColor="accent3"/>
        <w:right w:val="single" w:sz="4" w:space="0" w:color="4495A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5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A588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85961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85961" w:themeColor="accent3" w:themeShade="99"/>
          <w:insideV w:val="nil"/>
        </w:tcBorders>
        <w:shd w:val="clear" w:color="auto" w:fill="285961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85961" w:themeFill="accent3" w:themeFillShade="99"/>
      </w:tcPr>
    </w:tblStylePr>
    <w:tblStylePr w:type="band1Vert">
      <w:tblPr/>
      <w:tcPr>
        <w:shd w:val="clear" w:color="auto" w:fill="B0D7DE" w:themeFill="accent3" w:themeFillTint="66"/>
      </w:tcPr>
    </w:tblStylePr>
    <w:tblStylePr w:type="band1Horz">
      <w:tblPr/>
      <w:tcPr>
        <w:shd w:val="clear" w:color="auto" w:fill="9CCDD5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6D44E7"/>
    <w:rPr>
      <w:color w:val="000000" w:themeColor="text1"/>
    </w:rPr>
    <w:tblPr>
      <w:tblStyleRowBandSize w:val="1"/>
      <w:tblStyleColBandSize w:val="1"/>
      <w:tblBorders>
        <w:top w:val="single" w:sz="24" w:space="0" w:color="4495A2" w:themeColor="accent3"/>
        <w:left w:val="single" w:sz="4" w:space="0" w:color="AA5881" w:themeColor="accent4"/>
        <w:bottom w:val="single" w:sz="4" w:space="0" w:color="AA5881" w:themeColor="accent4"/>
        <w:right w:val="single" w:sz="4" w:space="0" w:color="AA5881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EE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95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344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344D" w:themeColor="accent4" w:themeShade="99"/>
          <w:insideV w:val="nil"/>
        </w:tcBorders>
        <w:shd w:val="clear" w:color="auto" w:fill="66344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344D" w:themeFill="accent4" w:themeFillShade="99"/>
      </w:tcPr>
    </w:tblStylePr>
    <w:tblStylePr w:type="band1Vert">
      <w:tblPr/>
      <w:tcPr>
        <w:shd w:val="clear" w:color="auto" w:fill="DDBCCC" w:themeFill="accent4" w:themeFillTint="66"/>
      </w:tcPr>
    </w:tblStylePr>
    <w:tblStylePr w:type="band1Horz">
      <w:tblPr/>
      <w:tcPr>
        <w:shd w:val="clear" w:color="auto" w:fill="D4ABC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6D44E7"/>
    <w:rPr>
      <w:color w:val="000000" w:themeColor="text1"/>
    </w:rPr>
    <w:tblPr>
      <w:tblStyleRowBandSize w:val="1"/>
      <w:tblStyleColBandSize w:val="1"/>
      <w:tblBorders>
        <w:top w:val="single" w:sz="24" w:space="0" w:color="F9D448" w:themeColor="accent6"/>
        <w:left w:val="single" w:sz="4" w:space="0" w:color="E06742" w:themeColor="accent5"/>
        <w:bottom w:val="single" w:sz="4" w:space="0" w:color="E06742" w:themeColor="accent5"/>
        <w:right w:val="single" w:sz="4" w:space="0" w:color="E0674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FE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D44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351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3518" w:themeColor="accent5" w:themeShade="99"/>
          <w:insideV w:val="nil"/>
        </w:tcBorders>
        <w:shd w:val="clear" w:color="auto" w:fill="95351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3518" w:themeFill="accent5" w:themeFillShade="99"/>
      </w:tcPr>
    </w:tblStylePr>
    <w:tblStylePr w:type="band1Vert">
      <w:tblPr/>
      <w:tcPr>
        <w:shd w:val="clear" w:color="auto" w:fill="F2C1B3" w:themeFill="accent5" w:themeFillTint="66"/>
      </w:tcPr>
    </w:tblStylePr>
    <w:tblStylePr w:type="band1Horz">
      <w:tblPr/>
      <w:tcPr>
        <w:shd w:val="clear" w:color="auto" w:fill="EFB2A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6D44E7"/>
    <w:rPr>
      <w:color w:val="000000" w:themeColor="text1"/>
    </w:rPr>
    <w:tblPr>
      <w:tblStyleRowBandSize w:val="1"/>
      <w:tblStyleColBandSize w:val="1"/>
      <w:tblBorders>
        <w:top w:val="single" w:sz="24" w:space="0" w:color="E06742" w:themeColor="accent5"/>
        <w:left w:val="single" w:sz="4" w:space="0" w:color="F9D448" w:themeColor="accent6"/>
        <w:bottom w:val="single" w:sz="4" w:space="0" w:color="F9D448" w:themeColor="accent6"/>
        <w:right w:val="single" w:sz="4" w:space="0" w:color="F9D44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A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0674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A940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A9406" w:themeColor="accent6" w:themeShade="99"/>
          <w:insideV w:val="nil"/>
        </w:tcBorders>
        <w:shd w:val="clear" w:color="auto" w:fill="BA940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9406" w:themeFill="accent6" w:themeFillShade="99"/>
      </w:tcPr>
    </w:tblStylePr>
    <w:tblStylePr w:type="band1Vert">
      <w:tblPr/>
      <w:tcPr>
        <w:shd w:val="clear" w:color="auto" w:fill="FCEDB5" w:themeFill="accent6" w:themeFillTint="66"/>
      </w:tcPr>
    </w:tblStylePr>
    <w:tblStylePr w:type="band1Horz">
      <w:tblPr/>
      <w:tcPr>
        <w:shd w:val="clear" w:color="auto" w:fill="FCE9A3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7">
    <w:name w:val="annotation reference"/>
    <w:basedOn w:val="a3"/>
    <w:uiPriority w:val="99"/>
    <w:semiHidden/>
    <w:unhideWhenUsed/>
    <w:rsid w:val="006D44E7"/>
    <w:rPr>
      <w:rFonts w:ascii="맑은 고딕" w:eastAsia="맑은 고딕" w:hAnsi="맑은 고딕"/>
      <w:sz w:val="16"/>
      <w:szCs w:val="16"/>
    </w:rPr>
  </w:style>
  <w:style w:type="paragraph" w:styleId="aff8">
    <w:name w:val="annotation text"/>
    <w:basedOn w:val="a2"/>
    <w:link w:val="Char8"/>
    <w:uiPriority w:val="99"/>
    <w:semiHidden/>
    <w:unhideWhenUsed/>
    <w:rsid w:val="006D44E7"/>
    <w:rPr>
      <w:sz w:val="20"/>
      <w:szCs w:val="20"/>
    </w:rPr>
  </w:style>
  <w:style w:type="character" w:customStyle="1" w:styleId="Char8">
    <w:name w:val="메모 텍스트 Char"/>
    <w:basedOn w:val="a3"/>
    <w:link w:val="aff8"/>
    <w:uiPriority w:val="99"/>
    <w:semiHidden/>
    <w:rsid w:val="006D44E7"/>
    <w:rPr>
      <w:rFonts w:ascii="맑은 고딕" w:eastAsia="맑은 고딕" w:hAnsi="맑은 고딕" w:cs="Arial"/>
      <w:sz w:val="20"/>
      <w:szCs w:val="20"/>
      <w:lang w:bidi="en-US"/>
    </w:rPr>
  </w:style>
  <w:style w:type="paragraph" w:styleId="aff9">
    <w:name w:val="annotation subject"/>
    <w:basedOn w:val="aff8"/>
    <w:next w:val="aff8"/>
    <w:link w:val="Char9"/>
    <w:uiPriority w:val="99"/>
    <w:semiHidden/>
    <w:unhideWhenUsed/>
    <w:rsid w:val="006D44E7"/>
    <w:rPr>
      <w:b/>
      <w:bCs/>
    </w:rPr>
  </w:style>
  <w:style w:type="character" w:customStyle="1" w:styleId="Char9">
    <w:name w:val="메모 주제 Char"/>
    <w:basedOn w:val="Char8"/>
    <w:link w:val="aff9"/>
    <w:uiPriority w:val="99"/>
    <w:semiHidden/>
    <w:rsid w:val="006D44E7"/>
    <w:rPr>
      <w:rFonts w:ascii="맑은 고딕" w:eastAsia="맑은 고딕" w:hAnsi="맑은 고딕" w:cs="Arial"/>
      <w:b/>
      <w:bCs/>
      <w:sz w:val="20"/>
      <w:szCs w:val="20"/>
      <w:lang w:bidi="en-US"/>
    </w:rPr>
  </w:style>
  <w:style w:type="table" w:styleId="affa">
    <w:name w:val="Dark List"/>
    <w:basedOn w:val="a4"/>
    <w:uiPriority w:val="70"/>
    <w:semiHidden/>
    <w:unhideWhenUsed/>
    <w:rsid w:val="006D44E7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6D44E7"/>
    <w:rPr>
      <w:color w:val="FFFFFF" w:themeColor="background1"/>
    </w:rPr>
    <w:tblPr>
      <w:tblStyleRowBandSize w:val="1"/>
      <w:tblStyleColBandSize w:val="1"/>
    </w:tblPr>
    <w:tcPr>
      <w:shd w:val="clear" w:color="auto" w:fill="A9D4D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7C8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4B1BE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4B1BE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4B1BE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4B1BE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6D44E7"/>
    <w:rPr>
      <w:color w:val="FFFFFF" w:themeColor="background1"/>
    </w:rPr>
    <w:tblPr>
      <w:tblStyleRowBandSize w:val="1"/>
      <w:tblStyleColBandSize w:val="1"/>
    </w:tblPr>
    <w:tcPr>
      <w:shd w:val="clear" w:color="auto" w:fill="FBE284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8920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8CB2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8CB2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CB2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CB26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6D44E7"/>
    <w:rPr>
      <w:color w:val="FFFFFF" w:themeColor="background1"/>
    </w:rPr>
    <w:tblPr>
      <w:tblStyleRowBandSize w:val="1"/>
      <w:tblStyleColBandSize w:val="1"/>
    </w:tblPr>
    <w:tcPr>
      <w:shd w:val="clear" w:color="auto" w:fill="4495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149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36F7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36F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36F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36F79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6D44E7"/>
    <w:rPr>
      <w:color w:val="FFFFFF" w:themeColor="background1"/>
    </w:rPr>
    <w:tblPr>
      <w:tblStyleRowBandSize w:val="1"/>
      <w:tblStyleColBandSize w:val="1"/>
    </w:tblPr>
    <w:tcPr>
      <w:shd w:val="clear" w:color="auto" w:fill="AA5881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2B4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F416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F416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F416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F4160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6D44E7"/>
    <w:rPr>
      <w:color w:val="FFFFFF" w:themeColor="background1"/>
    </w:rPr>
    <w:tblPr>
      <w:tblStyleRowBandSize w:val="1"/>
      <w:tblStyleColBandSize w:val="1"/>
    </w:tblPr>
    <w:tcPr>
      <w:shd w:val="clear" w:color="auto" w:fill="E0674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2C14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421E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421E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421E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421E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6D44E7"/>
    <w:rPr>
      <w:color w:val="FFFFFF" w:themeColor="background1"/>
    </w:rPr>
    <w:tblPr>
      <w:tblStyleRowBandSize w:val="1"/>
      <w:tblStyleColBandSize w:val="1"/>
    </w:tblPr>
    <w:tcPr>
      <w:shd w:val="clear" w:color="auto" w:fill="F9D44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A7A0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8B80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8B80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B80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B807" w:themeFill="accent6" w:themeFillShade="BF"/>
      </w:tcPr>
    </w:tblStylePr>
  </w:style>
  <w:style w:type="paragraph" w:styleId="affb">
    <w:name w:val="Date"/>
    <w:basedOn w:val="a2"/>
    <w:next w:val="a2"/>
    <w:link w:val="Chara"/>
    <w:uiPriority w:val="99"/>
    <w:semiHidden/>
    <w:unhideWhenUsed/>
    <w:rsid w:val="006D44E7"/>
  </w:style>
  <w:style w:type="character" w:customStyle="1" w:styleId="Chara">
    <w:name w:val="날짜 Char"/>
    <w:basedOn w:val="a3"/>
    <w:link w:val="affb"/>
    <w:uiPriority w:val="99"/>
    <w:semiHidden/>
    <w:rsid w:val="006D44E7"/>
    <w:rPr>
      <w:rFonts w:ascii="맑은 고딕" w:eastAsia="맑은 고딕" w:hAnsi="맑은 고딕" w:cs="Arial"/>
      <w:sz w:val="18"/>
      <w:szCs w:val="16"/>
      <w:lang w:bidi="en-US"/>
    </w:rPr>
  </w:style>
  <w:style w:type="paragraph" w:styleId="affc">
    <w:name w:val="Document Map"/>
    <w:basedOn w:val="a2"/>
    <w:link w:val="Charb"/>
    <w:uiPriority w:val="99"/>
    <w:semiHidden/>
    <w:unhideWhenUsed/>
    <w:rsid w:val="006D44E7"/>
    <w:rPr>
      <w:rFonts w:cs="Segoe UI"/>
      <w:sz w:val="16"/>
    </w:rPr>
  </w:style>
  <w:style w:type="character" w:customStyle="1" w:styleId="Charb">
    <w:name w:val="문서 구조 Char"/>
    <w:basedOn w:val="a3"/>
    <w:link w:val="affc"/>
    <w:uiPriority w:val="99"/>
    <w:semiHidden/>
    <w:rsid w:val="006D44E7"/>
    <w:rPr>
      <w:rFonts w:ascii="맑은 고딕" w:eastAsia="맑은 고딕" w:hAnsi="맑은 고딕" w:cs="Segoe UI"/>
      <w:sz w:val="16"/>
      <w:szCs w:val="16"/>
      <w:lang w:bidi="en-US"/>
    </w:rPr>
  </w:style>
  <w:style w:type="paragraph" w:styleId="affd">
    <w:name w:val="E-mail Signature"/>
    <w:basedOn w:val="a2"/>
    <w:link w:val="Charc"/>
    <w:uiPriority w:val="99"/>
    <w:semiHidden/>
    <w:unhideWhenUsed/>
    <w:rsid w:val="006D44E7"/>
  </w:style>
  <w:style w:type="character" w:customStyle="1" w:styleId="Charc">
    <w:name w:val="전자 메일 서명 Char"/>
    <w:basedOn w:val="a3"/>
    <w:link w:val="affd"/>
    <w:uiPriority w:val="99"/>
    <w:semiHidden/>
    <w:rsid w:val="006D44E7"/>
    <w:rPr>
      <w:rFonts w:ascii="맑은 고딕" w:eastAsia="맑은 고딕" w:hAnsi="맑은 고딕" w:cs="Arial"/>
      <w:sz w:val="18"/>
      <w:szCs w:val="16"/>
      <w:lang w:bidi="en-US"/>
    </w:rPr>
  </w:style>
  <w:style w:type="character" w:styleId="affe">
    <w:name w:val="Emphasis"/>
    <w:basedOn w:val="a3"/>
    <w:uiPriority w:val="20"/>
    <w:qFormat/>
    <w:rsid w:val="006D44E7"/>
    <w:rPr>
      <w:rFonts w:ascii="맑은 고딕" w:eastAsia="맑은 고딕" w:hAnsi="맑은 고딕"/>
      <w:i/>
      <w:iCs/>
    </w:rPr>
  </w:style>
  <w:style w:type="character" w:styleId="afff">
    <w:name w:val="endnote reference"/>
    <w:basedOn w:val="a3"/>
    <w:uiPriority w:val="99"/>
    <w:semiHidden/>
    <w:unhideWhenUsed/>
    <w:rsid w:val="006D44E7"/>
    <w:rPr>
      <w:rFonts w:ascii="맑은 고딕" w:eastAsia="맑은 고딕" w:hAnsi="맑은 고딕"/>
      <w:vertAlign w:val="superscript"/>
    </w:rPr>
  </w:style>
  <w:style w:type="paragraph" w:styleId="afff0">
    <w:name w:val="endnote text"/>
    <w:basedOn w:val="a2"/>
    <w:link w:val="Chard"/>
    <w:uiPriority w:val="99"/>
    <w:semiHidden/>
    <w:unhideWhenUsed/>
    <w:rsid w:val="006D44E7"/>
    <w:rPr>
      <w:sz w:val="20"/>
      <w:szCs w:val="20"/>
    </w:rPr>
  </w:style>
  <w:style w:type="character" w:customStyle="1" w:styleId="Chard">
    <w:name w:val="미주 텍스트 Char"/>
    <w:basedOn w:val="a3"/>
    <w:link w:val="afff0"/>
    <w:uiPriority w:val="99"/>
    <w:semiHidden/>
    <w:rsid w:val="006D44E7"/>
    <w:rPr>
      <w:rFonts w:ascii="맑은 고딕" w:eastAsia="맑은 고딕" w:hAnsi="맑은 고딕" w:cs="Arial"/>
      <w:sz w:val="20"/>
      <w:szCs w:val="20"/>
      <w:lang w:bidi="en-US"/>
    </w:rPr>
  </w:style>
  <w:style w:type="paragraph" w:styleId="afff1">
    <w:name w:val="envelope address"/>
    <w:basedOn w:val="a2"/>
    <w:uiPriority w:val="99"/>
    <w:semiHidden/>
    <w:unhideWhenUsed/>
    <w:rsid w:val="006D44E7"/>
    <w:pPr>
      <w:framePr w:w="7920" w:h="1980" w:hRule="exact" w:hSpace="180" w:wrap="auto" w:hAnchor="page" w:xAlign="center" w:yAlign="bottom"/>
      <w:ind w:left="2880"/>
    </w:pPr>
    <w:rPr>
      <w:rFonts w:cstheme="majorBidi"/>
      <w:sz w:val="24"/>
      <w:szCs w:val="24"/>
    </w:rPr>
  </w:style>
  <w:style w:type="paragraph" w:styleId="afff2">
    <w:name w:val="envelope return"/>
    <w:basedOn w:val="a2"/>
    <w:uiPriority w:val="99"/>
    <w:semiHidden/>
    <w:unhideWhenUsed/>
    <w:rsid w:val="006D44E7"/>
    <w:rPr>
      <w:rFonts w:cstheme="majorBidi"/>
      <w:sz w:val="20"/>
      <w:szCs w:val="20"/>
    </w:rPr>
  </w:style>
  <w:style w:type="character" w:styleId="afff3">
    <w:name w:val="FollowedHyperlink"/>
    <w:basedOn w:val="a3"/>
    <w:uiPriority w:val="99"/>
    <w:semiHidden/>
    <w:unhideWhenUsed/>
    <w:rsid w:val="006D44E7"/>
    <w:rPr>
      <w:rFonts w:ascii="맑은 고딕" w:eastAsia="맑은 고딕" w:hAnsi="맑은 고딕"/>
      <w:color w:val="AA5881" w:themeColor="followedHyperlink"/>
      <w:u w:val="single"/>
    </w:rPr>
  </w:style>
  <w:style w:type="character" w:styleId="afff4">
    <w:name w:val="footnote reference"/>
    <w:basedOn w:val="a3"/>
    <w:uiPriority w:val="99"/>
    <w:semiHidden/>
    <w:unhideWhenUsed/>
    <w:rsid w:val="006D44E7"/>
    <w:rPr>
      <w:rFonts w:ascii="맑은 고딕" w:eastAsia="맑은 고딕" w:hAnsi="맑은 고딕"/>
      <w:vertAlign w:val="superscript"/>
    </w:rPr>
  </w:style>
  <w:style w:type="paragraph" w:styleId="afff5">
    <w:name w:val="footnote text"/>
    <w:basedOn w:val="a2"/>
    <w:link w:val="Chare"/>
    <w:uiPriority w:val="99"/>
    <w:semiHidden/>
    <w:unhideWhenUsed/>
    <w:rsid w:val="006D44E7"/>
    <w:rPr>
      <w:sz w:val="20"/>
      <w:szCs w:val="20"/>
    </w:rPr>
  </w:style>
  <w:style w:type="character" w:customStyle="1" w:styleId="Chare">
    <w:name w:val="각주 텍스트 Char"/>
    <w:basedOn w:val="a3"/>
    <w:link w:val="afff5"/>
    <w:uiPriority w:val="99"/>
    <w:semiHidden/>
    <w:rsid w:val="006D44E7"/>
    <w:rPr>
      <w:rFonts w:ascii="맑은 고딕" w:eastAsia="맑은 고딕" w:hAnsi="맑은 고딕" w:cs="Arial"/>
      <w:sz w:val="20"/>
      <w:szCs w:val="20"/>
      <w:lang w:bidi="en-US"/>
    </w:rPr>
  </w:style>
  <w:style w:type="table" w:styleId="11">
    <w:name w:val="Grid Table 1 Light"/>
    <w:basedOn w:val="a4"/>
    <w:uiPriority w:val="46"/>
    <w:rsid w:val="006D44E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4"/>
    <w:uiPriority w:val="46"/>
    <w:rsid w:val="006D44E7"/>
    <w:tblPr>
      <w:tblStyleRowBandSize w:val="1"/>
      <w:tblStyleColBandSize w:val="1"/>
      <w:tblBorders>
        <w:top w:val="single" w:sz="4" w:space="0" w:color="DCEDF0" w:themeColor="accent1" w:themeTint="66"/>
        <w:left w:val="single" w:sz="4" w:space="0" w:color="DCEDF0" w:themeColor="accent1" w:themeTint="66"/>
        <w:bottom w:val="single" w:sz="4" w:space="0" w:color="DCEDF0" w:themeColor="accent1" w:themeTint="66"/>
        <w:right w:val="single" w:sz="4" w:space="0" w:color="DCEDF0" w:themeColor="accent1" w:themeTint="66"/>
        <w:insideH w:val="single" w:sz="4" w:space="0" w:color="DCEDF0" w:themeColor="accent1" w:themeTint="66"/>
        <w:insideV w:val="single" w:sz="4" w:space="0" w:color="DCEDF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CBE5E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BE5E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4"/>
    <w:uiPriority w:val="46"/>
    <w:rsid w:val="006D44E7"/>
    <w:tblPr>
      <w:tblStyleRowBandSize w:val="1"/>
      <w:tblStyleColBandSize w:val="1"/>
      <w:tblBorders>
        <w:top w:val="single" w:sz="4" w:space="0" w:color="FDF3CD" w:themeColor="accent2" w:themeTint="66"/>
        <w:left w:val="single" w:sz="4" w:space="0" w:color="FDF3CD" w:themeColor="accent2" w:themeTint="66"/>
        <w:bottom w:val="single" w:sz="4" w:space="0" w:color="FDF3CD" w:themeColor="accent2" w:themeTint="66"/>
        <w:right w:val="single" w:sz="4" w:space="0" w:color="FDF3CD" w:themeColor="accent2" w:themeTint="66"/>
        <w:insideH w:val="single" w:sz="4" w:space="0" w:color="FDF3CD" w:themeColor="accent2" w:themeTint="66"/>
        <w:insideV w:val="single" w:sz="4" w:space="0" w:color="FDF3CD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CEDB5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EDB5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6D44E7"/>
    <w:tblPr>
      <w:tblStyleRowBandSize w:val="1"/>
      <w:tblStyleColBandSize w:val="1"/>
      <w:tblBorders>
        <w:top w:val="single" w:sz="4" w:space="0" w:color="B0D7DE" w:themeColor="accent3" w:themeTint="66"/>
        <w:left w:val="single" w:sz="4" w:space="0" w:color="B0D7DE" w:themeColor="accent3" w:themeTint="66"/>
        <w:bottom w:val="single" w:sz="4" w:space="0" w:color="B0D7DE" w:themeColor="accent3" w:themeTint="66"/>
        <w:right w:val="single" w:sz="4" w:space="0" w:color="B0D7DE" w:themeColor="accent3" w:themeTint="66"/>
        <w:insideH w:val="single" w:sz="4" w:space="0" w:color="B0D7DE" w:themeColor="accent3" w:themeTint="66"/>
        <w:insideV w:val="single" w:sz="4" w:space="0" w:color="B0D7D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88C3C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8C3C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6D44E7"/>
    <w:tblPr>
      <w:tblStyleRowBandSize w:val="1"/>
      <w:tblStyleColBandSize w:val="1"/>
      <w:tblBorders>
        <w:top w:val="single" w:sz="4" w:space="0" w:color="DDBCCC" w:themeColor="accent4" w:themeTint="66"/>
        <w:left w:val="single" w:sz="4" w:space="0" w:color="DDBCCC" w:themeColor="accent4" w:themeTint="66"/>
        <w:bottom w:val="single" w:sz="4" w:space="0" w:color="DDBCCC" w:themeColor="accent4" w:themeTint="66"/>
        <w:right w:val="single" w:sz="4" w:space="0" w:color="DDBCCC" w:themeColor="accent4" w:themeTint="66"/>
        <w:insideH w:val="single" w:sz="4" w:space="0" w:color="DDBCCC" w:themeColor="accent4" w:themeTint="66"/>
        <w:insideV w:val="single" w:sz="4" w:space="0" w:color="DDBCC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CC9AB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C9AB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6D44E7"/>
    <w:tblPr>
      <w:tblStyleRowBandSize w:val="1"/>
      <w:tblStyleColBandSize w:val="1"/>
      <w:tblBorders>
        <w:top w:val="single" w:sz="4" w:space="0" w:color="F2C1B3" w:themeColor="accent5" w:themeTint="66"/>
        <w:left w:val="single" w:sz="4" w:space="0" w:color="F2C1B3" w:themeColor="accent5" w:themeTint="66"/>
        <w:bottom w:val="single" w:sz="4" w:space="0" w:color="F2C1B3" w:themeColor="accent5" w:themeTint="66"/>
        <w:right w:val="single" w:sz="4" w:space="0" w:color="F2C1B3" w:themeColor="accent5" w:themeTint="66"/>
        <w:insideH w:val="single" w:sz="4" w:space="0" w:color="F2C1B3" w:themeColor="accent5" w:themeTint="66"/>
        <w:insideV w:val="single" w:sz="4" w:space="0" w:color="F2C1B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ECA3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CA3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4"/>
    <w:uiPriority w:val="46"/>
    <w:rsid w:val="006D44E7"/>
    <w:tblPr>
      <w:tblStyleRowBandSize w:val="1"/>
      <w:tblStyleColBandSize w:val="1"/>
      <w:tblBorders>
        <w:top w:val="single" w:sz="4" w:space="0" w:color="FCEDB5" w:themeColor="accent6" w:themeTint="66"/>
        <w:left w:val="single" w:sz="4" w:space="0" w:color="FCEDB5" w:themeColor="accent6" w:themeTint="66"/>
        <w:bottom w:val="single" w:sz="4" w:space="0" w:color="FCEDB5" w:themeColor="accent6" w:themeTint="66"/>
        <w:right w:val="single" w:sz="4" w:space="0" w:color="FCEDB5" w:themeColor="accent6" w:themeTint="66"/>
        <w:insideH w:val="single" w:sz="4" w:space="0" w:color="FCEDB5" w:themeColor="accent6" w:themeTint="66"/>
        <w:insideV w:val="single" w:sz="4" w:space="0" w:color="FCEDB5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BE490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E49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5">
    <w:name w:val="Grid Table 2"/>
    <w:basedOn w:val="a4"/>
    <w:uiPriority w:val="47"/>
    <w:rsid w:val="006D44E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6D44E7"/>
    <w:tblPr>
      <w:tblStyleRowBandSize w:val="1"/>
      <w:tblStyleColBandSize w:val="1"/>
      <w:tblBorders>
        <w:top w:val="single" w:sz="2" w:space="0" w:color="CBE5E9" w:themeColor="accent1" w:themeTint="99"/>
        <w:bottom w:val="single" w:sz="2" w:space="0" w:color="CBE5E9" w:themeColor="accent1" w:themeTint="99"/>
        <w:insideH w:val="single" w:sz="2" w:space="0" w:color="CBE5E9" w:themeColor="accent1" w:themeTint="99"/>
        <w:insideV w:val="single" w:sz="2" w:space="0" w:color="CBE5E9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BE5E9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BE5E9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6F7" w:themeFill="accent1" w:themeFillTint="33"/>
      </w:tcPr>
    </w:tblStylePr>
    <w:tblStylePr w:type="band1Horz">
      <w:tblPr/>
      <w:tcPr>
        <w:shd w:val="clear" w:color="auto" w:fill="EDF6F7" w:themeFill="accent1" w:themeFillTint="33"/>
      </w:tcPr>
    </w:tblStylePr>
  </w:style>
  <w:style w:type="table" w:styleId="2-2">
    <w:name w:val="Grid Table 2 Accent 2"/>
    <w:basedOn w:val="a4"/>
    <w:uiPriority w:val="47"/>
    <w:rsid w:val="006D44E7"/>
    <w:tblPr>
      <w:tblStyleRowBandSize w:val="1"/>
      <w:tblStyleColBandSize w:val="1"/>
      <w:tblBorders>
        <w:top w:val="single" w:sz="2" w:space="0" w:color="FCEDB5" w:themeColor="accent2" w:themeTint="99"/>
        <w:bottom w:val="single" w:sz="2" w:space="0" w:color="FCEDB5" w:themeColor="accent2" w:themeTint="99"/>
        <w:insideH w:val="single" w:sz="2" w:space="0" w:color="FCEDB5" w:themeColor="accent2" w:themeTint="99"/>
        <w:insideV w:val="single" w:sz="2" w:space="0" w:color="FCEDB5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EDB5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EDB5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E6" w:themeFill="accent2" w:themeFillTint="33"/>
      </w:tcPr>
    </w:tblStylePr>
    <w:tblStylePr w:type="band1Horz">
      <w:tblPr/>
      <w:tcPr>
        <w:shd w:val="clear" w:color="auto" w:fill="FEF9E6" w:themeFill="accent2" w:themeFillTint="33"/>
      </w:tcPr>
    </w:tblStylePr>
  </w:style>
  <w:style w:type="table" w:styleId="2-3">
    <w:name w:val="Grid Table 2 Accent 3"/>
    <w:basedOn w:val="a4"/>
    <w:uiPriority w:val="47"/>
    <w:rsid w:val="006D44E7"/>
    <w:tblPr>
      <w:tblStyleRowBandSize w:val="1"/>
      <w:tblStyleColBandSize w:val="1"/>
      <w:tblBorders>
        <w:top w:val="single" w:sz="2" w:space="0" w:color="88C3CD" w:themeColor="accent3" w:themeTint="99"/>
        <w:bottom w:val="single" w:sz="2" w:space="0" w:color="88C3CD" w:themeColor="accent3" w:themeTint="99"/>
        <w:insideH w:val="single" w:sz="2" w:space="0" w:color="88C3CD" w:themeColor="accent3" w:themeTint="99"/>
        <w:insideV w:val="single" w:sz="2" w:space="0" w:color="88C3C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8C3C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8C3C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BEE" w:themeFill="accent3" w:themeFillTint="33"/>
      </w:tcPr>
    </w:tblStylePr>
    <w:tblStylePr w:type="band1Horz">
      <w:tblPr/>
      <w:tcPr>
        <w:shd w:val="clear" w:color="auto" w:fill="D7EBEE" w:themeFill="accent3" w:themeFillTint="33"/>
      </w:tcPr>
    </w:tblStylePr>
  </w:style>
  <w:style w:type="table" w:styleId="2-4">
    <w:name w:val="Grid Table 2 Accent 4"/>
    <w:basedOn w:val="a4"/>
    <w:uiPriority w:val="47"/>
    <w:rsid w:val="006D44E7"/>
    <w:tblPr>
      <w:tblStyleRowBandSize w:val="1"/>
      <w:tblStyleColBandSize w:val="1"/>
      <w:tblBorders>
        <w:top w:val="single" w:sz="2" w:space="0" w:color="CC9AB3" w:themeColor="accent4" w:themeTint="99"/>
        <w:bottom w:val="single" w:sz="2" w:space="0" w:color="CC9AB3" w:themeColor="accent4" w:themeTint="99"/>
        <w:insideH w:val="single" w:sz="2" w:space="0" w:color="CC9AB3" w:themeColor="accent4" w:themeTint="99"/>
        <w:insideV w:val="single" w:sz="2" w:space="0" w:color="CC9AB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C9AB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C9AB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E5" w:themeFill="accent4" w:themeFillTint="33"/>
      </w:tcPr>
    </w:tblStylePr>
    <w:tblStylePr w:type="band1Horz">
      <w:tblPr/>
      <w:tcPr>
        <w:shd w:val="clear" w:color="auto" w:fill="EEDDE5" w:themeFill="accent4" w:themeFillTint="33"/>
      </w:tcPr>
    </w:tblStylePr>
  </w:style>
  <w:style w:type="table" w:styleId="2-5">
    <w:name w:val="Grid Table 2 Accent 5"/>
    <w:basedOn w:val="a4"/>
    <w:uiPriority w:val="47"/>
    <w:rsid w:val="006D44E7"/>
    <w:tblPr>
      <w:tblStyleRowBandSize w:val="1"/>
      <w:tblStyleColBandSize w:val="1"/>
      <w:tblBorders>
        <w:top w:val="single" w:sz="2" w:space="0" w:color="ECA38D" w:themeColor="accent5" w:themeTint="99"/>
        <w:bottom w:val="single" w:sz="2" w:space="0" w:color="ECA38D" w:themeColor="accent5" w:themeTint="99"/>
        <w:insideH w:val="single" w:sz="2" w:space="0" w:color="ECA38D" w:themeColor="accent5" w:themeTint="99"/>
        <w:insideV w:val="single" w:sz="2" w:space="0" w:color="ECA38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CA38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CA38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0D9" w:themeFill="accent5" w:themeFillTint="33"/>
      </w:tcPr>
    </w:tblStylePr>
    <w:tblStylePr w:type="band1Horz">
      <w:tblPr/>
      <w:tcPr>
        <w:shd w:val="clear" w:color="auto" w:fill="F8E0D9" w:themeFill="accent5" w:themeFillTint="33"/>
      </w:tcPr>
    </w:tblStylePr>
  </w:style>
  <w:style w:type="table" w:styleId="2-6">
    <w:name w:val="Grid Table 2 Accent 6"/>
    <w:basedOn w:val="a4"/>
    <w:uiPriority w:val="47"/>
    <w:rsid w:val="006D44E7"/>
    <w:tblPr>
      <w:tblStyleRowBandSize w:val="1"/>
      <w:tblStyleColBandSize w:val="1"/>
      <w:tblBorders>
        <w:top w:val="single" w:sz="2" w:space="0" w:color="FBE490" w:themeColor="accent6" w:themeTint="99"/>
        <w:bottom w:val="single" w:sz="2" w:space="0" w:color="FBE490" w:themeColor="accent6" w:themeTint="99"/>
        <w:insideH w:val="single" w:sz="2" w:space="0" w:color="FBE490" w:themeColor="accent6" w:themeTint="99"/>
        <w:insideV w:val="single" w:sz="2" w:space="0" w:color="FBE490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E490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E490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6DA" w:themeFill="accent6" w:themeFillTint="33"/>
      </w:tcPr>
    </w:tblStylePr>
    <w:tblStylePr w:type="band1Horz">
      <w:tblPr/>
      <w:tcPr>
        <w:shd w:val="clear" w:color="auto" w:fill="FDF6DA" w:themeFill="accent6" w:themeFillTint="33"/>
      </w:tcPr>
    </w:tblStylePr>
  </w:style>
  <w:style w:type="table" w:styleId="34">
    <w:name w:val="Grid Table 3"/>
    <w:basedOn w:val="a4"/>
    <w:uiPriority w:val="48"/>
    <w:rsid w:val="006D44E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6D44E7"/>
    <w:tblPr>
      <w:tblStyleRowBandSize w:val="1"/>
      <w:tblStyleColBandSize w:val="1"/>
      <w:tblBorders>
        <w:top w:val="single" w:sz="4" w:space="0" w:color="CBE5E9" w:themeColor="accent1" w:themeTint="99"/>
        <w:left w:val="single" w:sz="4" w:space="0" w:color="CBE5E9" w:themeColor="accent1" w:themeTint="99"/>
        <w:bottom w:val="single" w:sz="4" w:space="0" w:color="CBE5E9" w:themeColor="accent1" w:themeTint="99"/>
        <w:right w:val="single" w:sz="4" w:space="0" w:color="CBE5E9" w:themeColor="accent1" w:themeTint="99"/>
        <w:insideH w:val="single" w:sz="4" w:space="0" w:color="CBE5E9" w:themeColor="accent1" w:themeTint="99"/>
        <w:insideV w:val="single" w:sz="4" w:space="0" w:color="CBE5E9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F6F7" w:themeFill="accent1" w:themeFillTint="33"/>
      </w:tcPr>
    </w:tblStylePr>
    <w:tblStylePr w:type="band1Horz">
      <w:tblPr/>
      <w:tcPr>
        <w:shd w:val="clear" w:color="auto" w:fill="EDF6F7" w:themeFill="accent1" w:themeFillTint="33"/>
      </w:tcPr>
    </w:tblStylePr>
    <w:tblStylePr w:type="neCell">
      <w:tblPr/>
      <w:tcPr>
        <w:tcBorders>
          <w:bottom w:val="single" w:sz="4" w:space="0" w:color="CBE5E9" w:themeColor="accent1" w:themeTint="99"/>
        </w:tcBorders>
      </w:tcPr>
    </w:tblStylePr>
    <w:tblStylePr w:type="nwCell">
      <w:tblPr/>
      <w:tcPr>
        <w:tcBorders>
          <w:bottom w:val="single" w:sz="4" w:space="0" w:color="CBE5E9" w:themeColor="accent1" w:themeTint="99"/>
        </w:tcBorders>
      </w:tcPr>
    </w:tblStylePr>
    <w:tblStylePr w:type="seCell">
      <w:tblPr/>
      <w:tcPr>
        <w:tcBorders>
          <w:top w:val="single" w:sz="4" w:space="0" w:color="CBE5E9" w:themeColor="accent1" w:themeTint="99"/>
        </w:tcBorders>
      </w:tcPr>
    </w:tblStylePr>
    <w:tblStylePr w:type="swCell">
      <w:tblPr/>
      <w:tcPr>
        <w:tcBorders>
          <w:top w:val="single" w:sz="4" w:space="0" w:color="CBE5E9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6D44E7"/>
    <w:tblPr>
      <w:tblStyleRowBandSize w:val="1"/>
      <w:tblStyleColBandSize w:val="1"/>
      <w:tblBorders>
        <w:top w:val="single" w:sz="4" w:space="0" w:color="FCEDB5" w:themeColor="accent2" w:themeTint="99"/>
        <w:left w:val="single" w:sz="4" w:space="0" w:color="FCEDB5" w:themeColor="accent2" w:themeTint="99"/>
        <w:bottom w:val="single" w:sz="4" w:space="0" w:color="FCEDB5" w:themeColor="accent2" w:themeTint="99"/>
        <w:right w:val="single" w:sz="4" w:space="0" w:color="FCEDB5" w:themeColor="accent2" w:themeTint="99"/>
        <w:insideH w:val="single" w:sz="4" w:space="0" w:color="FCEDB5" w:themeColor="accent2" w:themeTint="99"/>
        <w:insideV w:val="single" w:sz="4" w:space="0" w:color="FCEDB5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F9E6" w:themeFill="accent2" w:themeFillTint="33"/>
      </w:tcPr>
    </w:tblStylePr>
    <w:tblStylePr w:type="band1Horz">
      <w:tblPr/>
      <w:tcPr>
        <w:shd w:val="clear" w:color="auto" w:fill="FEF9E6" w:themeFill="accent2" w:themeFillTint="33"/>
      </w:tcPr>
    </w:tblStylePr>
    <w:tblStylePr w:type="neCell">
      <w:tblPr/>
      <w:tcPr>
        <w:tcBorders>
          <w:bottom w:val="single" w:sz="4" w:space="0" w:color="FCEDB5" w:themeColor="accent2" w:themeTint="99"/>
        </w:tcBorders>
      </w:tcPr>
    </w:tblStylePr>
    <w:tblStylePr w:type="nwCell">
      <w:tblPr/>
      <w:tcPr>
        <w:tcBorders>
          <w:bottom w:val="single" w:sz="4" w:space="0" w:color="FCEDB5" w:themeColor="accent2" w:themeTint="99"/>
        </w:tcBorders>
      </w:tcPr>
    </w:tblStylePr>
    <w:tblStylePr w:type="seCell">
      <w:tblPr/>
      <w:tcPr>
        <w:tcBorders>
          <w:top w:val="single" w:sz="4" w:space="0" w:color="FCEDB5" w:themeColor="accent2" w:themeTint="99"/>
        </w:tcBorders>
      </w:tcPr>
    </w:tblStylePr>
    <w:tblStylePr w:type="swCell">
      <w:tblPr/>
      <w:tcPr>
        <w:tcBorders>
          <w:top w:val="single" w:sz="4" w:space="0" w:color="FCEDB5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6D44E7"/>
    <w:tblPr>
      <w:tblStyleRowBandSize w:val="1"/>
      <w:tblStyleColBandSize w:val="1"/>
      <w:tblBorders>
        <w:top w:val="single" w:sz="4" w:space="0" w:color="88C3CD" w:themeColor="accent3" w:themeTint="99"/>
        <w:left w:val="single" w:sz="4" w:space="0" w:color="88C3CD" w:themeColor="accent3" w:themeTint="99"/>
        <w:bottom w:val="single" w:sz="4" w:space="0" w:color="88C3CD" w:themeColor="accent3" w:themeTint="99"/>
        <w:right w:val="single" w:sz="4" w:space="0" w:color="88C3CD" w:themeColor="accent3" w:themeTint="99"/>
        <w:insideH w:val="single" w:sz="4" w:space="0" w:color="88C3CD" w:themeColor="accent3" w:themeTint="99"/>
        <w:insideV w:val="single" w:sz="4" w:space="0" w:color="88C3C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7EBEE" w:themeFill="accent3" w:themeFillTint="33"/>
      </w:tcPr>
    </w:tblStylePr>
    <w:tblStylePr w:type="band1Horz">
      <w:tblPr/>
      <w:tcPr>
        <w:shd w:val="clear" w:color="auto" w:fill="D7EBEE" w:themeFill="accent3" w:themeFillTint="33"/>
      </w:tcPr>
    </w:tblStylePr>
    <w:tblStylePr w:type="neCell">
      <w:tblPr/>
      <w:tcPr>
        <w:tcBorders>
          <w:bottom w:val="single" w:sz="4" w:space="0" w:color="88C3CD" w:themeColor="accent3" w:themeTint="99"/>
        </w:tcBorders>
      </w:tcPr>
    </w:tblStylePr>
    <w:tblStylePr w:type="nwCell">
      <w:tblPr/>
      <w:tcPr>
        <w:tcBorders>
          <w:bottom w:val="single" w:sz="4" w:space="0" w:color="88C3CD" w:themeColor="accent3" w:themeTint="99"/>
        </w:tcBorders>
      </w:tcPr>
    </w:tblStylePr>
    <w:tblStylePr w:type="seCell">
      <w:tblPr/>
      <w:tcPr>
        <w:tcBorders>
          <w:top w:val="single" w:sz="4" w:space="0" w:color="88C3CD" w:themeColor="accent3" w:themeTint="99"/>
        </w:tcBorders>
      </w:tcPr>
    </w:tblStylePr>
    <w:tblStylePr w:type="swCell">
      <w:tblPr/>
      <w:tcPr>
        <w:tcBorders>
          <w:top w:val="single" w:sz="4" w:space="0" w:color="88C3CD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6D44E7"/>
    <w:tblPr>
      <w:tblStyleRowBandSize w:val="1"/>
      <w:tblStyleColBandSize w:val="1"/>
      <w:tblBorders>
        <w:top w:val="single" w:sz="4" w:space="0" w:color="CC9AB3" w:themeColor="accent4" w:themeTint="99"/>
        <w:left w:val="single" w:sz="4" w:space="0" w:color="CC9AB3" w:themeColor="accent4" w:themeTint="99"/>
        <w:bottom w:val="single" w:sz="4" w:space="0" w:color="CC9AB3" w:themeColor="accent4" w:themeTint="99"/>
        <w:right w:val="single" w:sz="4" w:space="0" w:color="CC9AB3" w:themeColor="accent4" w:themeTint="99"/>
        <w:insideH w:val="single" w:sz="4" w:space="0" w:color="CC9AB3" w:themeColor="accent4" w:themeTint="99"/>
        <w:insideV w:val="single" w:sz="4" w:space="0" w:color="CC9AB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DE5" w:themeFill="accent4" w:themeFillTint="33"/>
      </w:tcPr>
    </w:tblStylePr>
    <w:tblStylePr w:type="band1Horz">
      <w:tblPr/>
      <w:tcPr>
        <w:shd w:val="clear" w:color="auto" w:fill="EEDDE5" w:themeFill="accent4" w:themeFillTint="33"/>
      </w:tcPr>
    </w:tblStylePr>
    <w:tblStylePr w:type="neCell">
      <w:tblPr/>
      <w:tcPr>
        <w:tcBorders>
          <w:bottom w:val="single" w:sz="4" w:space="0" w:color="CC9AB3" w:themeColor="accent4" w:themeTint="99"/>
        </w:tcBorders>
      </w:tcPr>
    </w:tblStylePr>
    <w:tblStylePr w:type="nwCell">
      <w:tblPr/>
      <w:tcPr>
        <w:tcBorders>
          <w:bottom w:val="single" w:sz="4" w:space="0" w:color="CC9AB3" w:themeColor="accent4" w:themeTint="99"/>
        </w:tcBorders>
      </w:tcPr>
    </w:tblStylePr>
    <w:tblStylePr w:type="seCell">
      <w:tblPr/>
      <w:tcPr>
        <w:tcBorders>
          <w:top w:val="single" w:sz="4" w:space="0" w:color="CC9AB3" w:themeColor="accent4" w:themeTint="99"/>
        </w:tcBorders>
      </w:tcPr>
    </w:tblStylePr>
    <w:tblStylePr w:type="swCell">
      <w:tblPr/>
      <w:tcPr>
        <w:tcBorders>
          <w:top w:val="single" w:sz="4" w:space="0" w:color="CC9AB3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6D44E7"/>
    <w:tblPr>
      <w:tblStyleRowBandSize w:val="1"/>
      <w:tblStyleColBandSize w:val="1"/>
      <w:tblBorders>
        <w:top w:val="single" w:sz="4" w:space="0" w:color="ECA38D" w:themeColor="accent5" w:themeTint="99"/>
        <w:left w:val="single" w:sz="4" w:space="0" w:color="ECA38D" w:themeColor="accent5" w:themeTint="99"/>
        <w:bottom w:val="single" w:sz="4" w:space="0" w:color="ECA38D" w:themeColor="accent5" w:themeTint="99"/>
        <w:right w:val="single" w:sz="4" w:space="0" w:color="ECA38D" w:themeColor="accent5" w:themeTint="99"/>
        <w:insideH w:val="single" w:sz="4" w:space="0" w:color="ECA38D" w:themeColor="accent5" w:themeTint="99"/>
        <w:insideV w:val="single" w:sz="4" w:space="0" w:color="ECA3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0D9" w:themeFill="accent5" w:themeFillTint="33"/>
      </w:tcPr>
    </w:tblStylePr>
    <w:tblStylePr w:type="band1Horz">
      <w:tblPr/>
      <w:tcPr>
        <w:shd w:val="clear" w:color="auto" w:fill="F8E0D9" w:themeFill="accent5" w:themeFillTint="33"/>
      </w:tcPr>
    </w:tblStylePr>
    <w:tblStylePr w:type="neCell">
      <w:tblPr/>
      <w:tcPr>
        <w:tcBorders>
          <w:bottom w:val="single" w:sz="4" w:space="0" w:color="ECA38D" w:themeColor="accent5" w:themeTint="99"/>
        </w:tcBorders>
      </w:tcPr>
    </w:tblStylePr>
    <w:tblStylePr w:type="nwCell">
      <w:tblPr/>
      <w:tcPr>
        <w:tcBorders>
          <w:bottom w:val="single" w:sz="4" w:space="0" w:color="ECA38D" w:themeColor="accent5" w:themeTint="99"/>
        </w:tcBorders>
      </w:tcPr>
    </w:tblStylePr>
    <w:tblStylePr w:type="seCell">
      <w:tblPr/>
      <w:tcPr>
        <w:tcBorders>
          <w:top w:val="single" w:sz="4" w:space="0" w:color="ECA38D" w:themeColor="accent5" w:themeTint="99"/>
        </w:tcBorders>
      </w:tcPr>
    </w:tblStylePr>
    <w:tblStylePr w:type="swCell">
      <w:tblPr/>
      <w:tcPr>
        <w:tcBorders>
          <w:top w:val="single" w:sz="4" w:space="0" w:color="ECA38D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6D44E7"/>
    <w:tblPr>
      <w:tblStyleRowBandSize w:val="1"/>
      <w:tblStyleColBandSize w:val="1"/>
      <w:tblBorders>
        <w:top w:val="single" w:sz="4" w:space="0" w:color="FBE490" w:themeColor="accent6" w:themeTint="99"/>
        <w:left w:val="single" w:sz="4" w:space="0" w:color="FBE490" w:themeColor="accent6" w:themeTint="99"/>
        <w:bottom w:val="single" w:sz="4" w:space="0" w:color="FBE490" w:themeColor="accent6" w:themeTint="99"/>
        <w:right w:val="single" w:sz="4" w:space="0" w:color="FBE490" w:themeColor="accent6" w:themeTint="99"/>
        <w:insideH w:val="single" w:sz="4" w:space="0" w:color="FBE490" w:themeColor="accent6" w:themeTint="99"/>
        <w:insideV w:val="single" w:sz="4" w:space="0" w:color="FBE490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F6DA" w:themeFill="accent6" w:themeFillTint="33"/>
      </w:tcPr>
    </w:tblStylePr>
    <w:tblStylePr w:type="band1Horz">
      <w:tblPr/>
      <w:tcPr>
        <w:shd w:val="clear" w:color="auto" w:fill="FDF6DA" w:themeFill="accent6" w:themeFillTint="33"/>
      </w:tcPr>
    </w:tblStylePr>
    <w:tblStylePr w:type="neCell">
      <w:tblPr/>
      <w:tcPr>
        <w:tcBorders>
          <w:bottom w:val="single" w:sz="4" w:space="0" w:color="FBE490" w:themeColor="accent6" w:themeTint="99"/>
        </w:tcBorders>
      </w:tcPr>
    </w:tblStylePr>
    <w:tblStylePr w:type="nwCell">
      <w:tblPr/>
      <w:tcPr>
        <w:tcBorders>
          <w:bottom w:val="single" w:sz="4" w:space="0" w:color="FBE490" w:themeColor="accent6" w:themeTint="99"/>
        </w:tcBorders>
      </w:tcPr>
    </w:tblStylePr>
    <w:tblStylePr w:type="seCell">
      <w:tblPr/>
      <w:tcPr>
        <w:tcBorders>
          <w:top w:val="single" w:sz="4" w:space="0" w:color="FBE490" w:themeColor="accent6" w:themeTint="99"/>
        </w:tcBorders>
      </w:tcPr>
    </w:tblStylePr>
    <w:tblStylePr w:type="swCell">
      <w:tblPr/>
      <w:tcPr>
        <w:tcBorders>
          <w:top w:val="single" w:sz="4" w:space="0" w:color="FBE490" w:themeColor="accent6" w:themeTint="99"/>
        </w:tcBorders>
      </w:tcPr>
    </w:tblStylePr>
  </w:style>
  <w:style w:type="table" w:styleId="42">
    <w:name w:val="Grid Table 4"/>
    <w:basedOn w:val="a4"/>
    <w:uiPriority w:val="49"/>
    <w:rsid w:val="006D44E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4"/>
    <w:uiPriority w:val="49"/>
    <w:rsid w:val="006D44E7"/>
    <w:tblPr>
      <w:tblStyleRowBandSize w:val="1"/>
      <w:tblStyleColBandSize w:val="1"/>
      <w:tblBorders>
        <w:top w:val="single" w:sz="4" w:space="0" w:color="CBE5E9" w:themeColor="accent1" w:themeTint="99"/>
        <w:left w:val="single" w:sz="4" w:space="0" w:color="CBE5E9" w:themeColor="accent1" w:themeTint="99"/>
        <w:bottom w:val="single" w:sz="4" w:space="0" w:color="CBE5E9" w:themeColor="accent1" w:themeTint="99"/>
        <w:right w:val="single" w:sz="4" w:space="0" w:color="CBE5E9" w:themeColor="accent1" w:themeTint="99"/>
        <w:insideH w:val="single" w:sz="4" w:space="0" w:color="CBE5E9" w:themeColor="accent1" w:themeTint="99"/>
        <w:insideV w:val="single" w:sz="4" w:space="0" w:color="CBE5E9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9D4DB" w:themeColor="accent1"/>
          <w:left w:val="single" w:sz="4" w:space="0" w:color="A9D4DB" w:themeColor="accent1"/>
          <w:bottom w:val="single" w:sz="4" w:space="0" w:color="A9D4DB" w:themeColor="accent1"/>
          <w:right w:val="single" w:sz="4" w:space="0" w:color="A9D4DB" w:themeColor="accent1"/>
          <w:insideH w:val="nil"/>
          <w:insideV w:val="nil"/>
        </w:tcBorders>
        <w:shd w:val="clear" w:color="auto" w:fill="A9D4DB" w:themeFill="accent1"/>
      </w:tcPr>
    </w:tblStylePr>
    <w:tblStylePr w:type="lastRow">
      <w:rPr>
        <w:b/>
        <w:bCs/>
      </w:rPr>
      <w:tblPr/>
      <w:tcPr>
        <w:tcBorders>
          <w:top w:val="double" w:sz="4" w:space="0" w:color="A9D4D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6F7" w:themeFill="accent1" w:themeFillTint="33"/>
      </w:tcPr>
    </w:tblStylePr>
    <w:tblStylePr w:type="band1Horz">
      <w:tblPr/>
      <w:tcPr>
        <w:shd w:val="clear" w:color="auto" w:fill="EDF6F7" w:themeFill="accent1" w:themeFillTint="33"/>
      </w:tcPr>
    </w:tblStylePr>
  </w:style>
  <w:style w:type="table" w:styleId="4-2">
    <w:name w:val="Grid Table 4 Accent 2"/>
    <w:basedOn w:val="a4"/>
    <w:uiPriority w:val="49"/>
    <w:rsid w:val="006D44E7"/>
    <w:tblPr>
      <w:tblStyleRowBandSize w:val="1"/>
      <w:tblStyleColBandSize w:val="1"/>
      <w:tblBorders>
        <w:top w:val="single" w:sz="4" w:space="0" w:color="FCEDB5" w:themeColor="accent2" w:themeTint="99"/>
        <w:left w:val="single" w:sz="4" w:space="0" w:color="FCEDB5" w:themeColor="accent2" w:themeTint="99"/>
        <w:bottom w:val="single" w:sz="4" w:space="0" w:color="FCEDB5" w:themeColor="accent2" w:themeTint="99"/>
        <w:right w:val="single" w:sz="4" w:space="0" w:color="FCEDB5" w:themeColor="accent2" w:themeTint="99"/>
        <w:insideH w:val="single" w:sz="4" w:space="0" w:color="FCEDB5" w:themeColor="accent2" w:themeTint="99"/>
        <w:insideV w:val="single" w:sz="4" w:space="0" w:color="FCEDB5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E284" w:themeColor="accent2"/>
          <w:left w:val="single" w:sz="4" w:space="0" w:color="FBE284" w:themeColor="accent2"/>
          <w:bottom w:val="single" w:sz="4" w:space="0" w:color="FBE284" w:themeColor="accent2"/>
          <w:right w:val="single" w:sz="4" w:space="0" w:color="FBE284" w:themeColor="accent2"/>
          <w:insideH w:val="nil"/>
          <w:insideV w:val="nil"/>
        </w:tcBorders>
        <w:shd w:val="clear" w:color="auto" w:fill="FBE284" w:themeFill="accent2"/>
      </w:tcPr>
    </w:tblStylePr>
    <w:tblStylePr w:type="lastRow">
      <w:rPr>
        <w:b/>
        <w:bCs/>
      </w:rPr>
      <w:tblPr/>
      <w:tcPr>
        <w:tcBorders>
          <w:top w:val="double" w:sz="4" w:space="0" w:color="FBE284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E6" w:themeFill="accent2" w:themeFillTint="33"/>
      </w:tcPr>
    </w:tblStylePr>
    <w:tblStylePr w:type="band1Horz">
      <w:tblPr/>
      <w:tcPr>
        <w:shd w:val="clear" w:color="auto" w:fill="FEF9E6" w:themeFill="accent2" w:themeFillTint="33"/>
      </w:tcPr>
    </w:tblStylePr>
  </w:style>
  <w:style w:type="table" w:styleId="4-3">
    <w:name w:val="Grid Table 4 Accent 3"/>
    <w:basedOn w:val="a4"/>
    <w:uiPriority w:val="49"/>
    <w:rsid w:val="006D44E7"/>
    <w:tblPr>
      <w:tblStyleRowBandSize w:val="1"/>
      <w:tblStyleColBandSize w:val="1"/>
      <w:tblBorders>
        <w:top w:val="single" w:sz="4" w:space="0" w:color="88C3CD" w:themeColor="accent3" w:themeTint="99"/>
        <w:left w:val="single" w:sz="4" w:space="0" w:color="88C3CD" w:themeColor="accent3" w:themeTint="99"/>
        <w:bottom w:val="single" w:sz="4" w:space="0" w:color="88C3CD" w:themeColor="accent3" w:themeTint="99"/>
        <w:right w:val="single" w:sz="4" w:space="0" w:color="88C3CD" w:themeColor="accent3" w:themeTint="99"/>
        <w:insideH w:val="single" w:sz="4" w:space="0" w:color="88C3CD" w:themeColor="accent3" w:themeTint="99"/>
        <w:insideV w:val="single" w:sz="4" w:space="0" w:color="88C3C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95A2" w:themeColor="accent3"/>
          <w:left w:val="single" w:sz="4" w:space="0" w:color="4495A2" w:themeColor="accent3"/>
          <w:bottom w:val="single" w:sz="4" w:space="0" w:color="4495A2" w:themeColor="accent3"/>
          <w:right w:val="single" w:sz="4" w:space="0" w:color="4495A2" w:themeColor="accent3"/>
          <w:insideH w:val="nil"/>
          <w:insideV w:val="nil"/>
        </w:tcBorders>
        <w:shd w:val="clear" w:color="auto" w:fill="4495A2" w:themeFill="accent3"/>
      </w:tcPr>
    </w:tblStylePr>
    <w:tblStylePr w:type="lastRow">
      <w:rPr>
        <w:b/>
        <w:bCs/>
      </w:rPr>
      <w:tblPr/>
      <w:tcPr>
        <w:tcBorders>
          <w:top w:val="double" w:sz="4" w:space="0" w:color="4495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BEE" w:themeFill="accent3" w:themeFillTint="33"/>
      </w:tcPr>
    </w:tblStylePr>
    <w:tblStylePr w:type="band1Horz">
      <w:tblPr/>
      <w:tcPr>
        <w:shd w:val="clear" w:color="auto" w:fill="D7EBEE" w:themeFill="accent3" w:themeFillTint="33"/>
      </w:tcPr>
    </w:tblStylePr>
  </w:style>
  <w:style w:type="table" w:styleId="4-4">
    <w:name w:val="Grid Table 4 Accent 4"/>
    <w:basedOn w:val="a4"/>
    <w:uiPriority w:val="49"/>
    <w:rsid w:val="006D44E7"/>
    <w:tblPr>
      <w:tblStyleRowBandSize w:val="1"/>
      <w:tblStyleColBandSize w:val="1"/>
      <w:tblBorders>
        <w:top w:val="single" w:sz="4" w:space="0" w:color="CC9AB3" w:themeColor="accent4" w:themeTint="99"/>
        <w:left w:val="single" w:sz="4" w:space="0" w:color="CC9AB3" w:themeColor="accent4" w:themeTint="99"/>
        <w:bottom w:val="single" w:sz="4" w:space="0" w:color="CC9AB3" w:themeColor="accent4" w:themeTint="99"/>
        <w:right w:val="single" w:sz="4" w:space="0" w:color="CC9AB3" w:themeColor="accent4" w:themeTint="99"/>
        <w:insideH w:val="single" w:sz="4" w:space="0" w:color="CC9AB3" w:themeColor="accent4" w:themeTint="99"/>
        <w:insideV w:val="single" w:sz="4" w:space="0" w:color="CC9AB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A5881" w:themeColor="accent4"/>
          <w:left w:val="single" w:sz="4" w:space="0" w:color="AA5881" w:themeColor="accent4"/>
          <w:bottom w:val="single" w:sz="4" w:space="0" w:color="AA5881" w:themeColor="accent4"/>
          <w:right w:val="single" w:sz="4" w:space="0" w:color="AA5881" w:themeColor="accent4"/>
          <w:insideH w:val="nil"/>
          <w:insideV w:val="nil"/>
        </w:tcBorders>
        <w:shd w:val="clear" w:color="auto" w:fill="AA5881" w:themeFill="accent4"/>
      </w:tcPr>
    </w:tblStylePr>
    <w:tblStylePr w:type="lastRow">
      <w:rPr>
        <w:b/>
        <w:bCs/>
      </w:rPr>
      <w:tblPr/>
      <w:tcPr>
        <w:tcBorders>
          <w:top w:val="double" w:sz="4" w:space="0" w:color="AA588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E5" w:themeFill="accent4" w:themeFillTint="33"/>
      </w:tcPr>
    </w:tblStylePr>
    <w:tblStylePr w:type="band1Horz">
      <w:tblPr/>
      <w:tcPr>
        <w:shd w:val="clear" w:color="auto" w:fill="EEDDE5" w:themeFill="accent4" w:themeFillTint="33"/>
      </w:tcPr>
    </w:tblStylePr>
  </w:style>
  <w:style w:type="table" w:styleId="4-5">
    <w:name w:val="Grid Table 4 Accent 5"/>
    <w:basedOn w:val="a4"/>
    <w:uiPriority w:val="49"/>
    <w:rsid w:val="006D44E7"/>
    <w:tblPr>
      <w:tblStyleRowBandSize w:val="1"/>
      <w:tblStyleColBandSize w:val="1"/>
      <w:tblBorders>
        <w:top w:val="single" w:sz="4" w:space="0" w:color="ECA38D" w:themeColor="accent5" w:themeTint="99"/>
        <w:left w:val="single" w:sz="4" w:space="0" w:color="ECA38D" w:themeColor="accent5" w:themeTint="99"/>
        <w:bottom w:val="single" w:sz="4" w:space="0" w:color="ECA38D" w:themeColor="accent5" w:themeTint="99"/>
        <w:right w:val="single" w:sz="4" w:space="0" w:color="ECA38D" w:themeColor="accent5" w:themeTint="99"/>
        <w:insideH w:val="single" w:sz="4" w:space="0" w:color="ECA38D" w:themeColor="accent5" w:themeTint="99"/>
        <w:insideV w:val="single" w:sz="4" w:space="0" w:color="ECA3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06742" w:themeColor="accent5"/>
          <w:left w:val="single" w:sz="4" w:space="0" w:color="E06742" w:themeColor="accent5"/>
          <w:bottom w:val="single" w:sz="4" w:space="0" w:color="E06742" w:themeColor="accent5"/>
          <w:right w:val="single" w:sz="4" w:space="0" w:color="E06742" w:themeColor="accent5"/>
          <w:insideH w:val="nil"/>
          <w:insideV w:val="nil"/>
        </w:tcBorders>
        <w:shd w:val="clear" w:color="auto" w:fill="E06742" w:themeFill="accent5"/>
      </w:tcPr>
    </w:tblStylePr>
    <w:tblStylePr w:type="lastRow">
      <w:rPr>
        <w:b/>
        <w:bCs/>
      </w:rPr>
      <w:tblPr/>
      <w:tcPr>
        <w:tcBorders>
          <w:top w:val="double" w:sz="4" w:space="0" w:color="E0674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0D9" w:themeFill="accent5" w:themeFillTint="33"/>
      </w:tcPr>
    </w:tblStylePr>
    <w:tblStylePr w:type="band1Horz">
      <w:tblPr/>
      <w:tcPr>
        <w:shd w:val="clear" w:color="auto" w:fill="F8E0D9" w:themeFill="accent5" w:themeFillTint="33"/>
      </w:tcPr>
    </w:tblStylePr>
  </w:style>
  <w:style w:type="table" w:styleId="4-6">
    <w:name w:val="Grid Table 4 Accent 6"/>
    <w:basedOn w:val="a4"/>
    <w:uiPriority w:val="49"/>
    <w:rsid w:val="006D44E7"/>
    <w:tblPr>
      <w:tblStyleRowBandSize w:val="1"/>
      <w:tblStyleColBandSize w:val="1"/>
      <w:tblBorders>
        <w:top w:val="single" w:sz="4" w:space="0" w:color="FBE490" w:themeColor="accent6" w:themeTint="99"/>
        <w:left w:val="single" w:sz="4" w:space="0" w:color="FBE490" w:themeColor="accent6" w:themeTint="99"/>
        <w:bottom w:val="single" w:sz="4" w:space="0" w:color="FBE490" w:themeColor="accent6" w:themeTint="99"/>
        <w:right w:val="single" w:sz="4" w:space="0" w:color="FBE490" w:themeColor="accent6" w:themeTint="99"/>
        <w:insideH w:val="single" w:sz="4" w:space="0" w:color="FBE490" w:themeColor="accent6" w:themeTint="99"/>
        <w:insideV w:val="single" w:sz="4" w:space="0" w:color="FBE490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D448" w:themeColor="accent6"/>
          <w:left w:val="single" w:sz="4" w:space="0" w:color="F9D448" w:themeColor="accent6"/>
          <w:bottom w:val="single" w:sz="4" w:space="0" w:color="F9D448" w:themeColor="accent6"/>
          <w:right w:val="single" w:sz="4" w:space="0" w:color="F9D448" w:themeColor="accent6"/>
          <w:insideH w:val="nil"/>
          <w:insideV w:val="nil"/>
        </w:tcBorders>
        <w:shd w:val="clear" w:color="auto" w:fill="F9D448" w:themeFill="accent6"/>
      </w:tcPr>
    </w:tblStylePr>
    <w:tblStylePr w:type="lastRow">
      <w:rPr>
        <w:b/>
        <w:bCs/>
      </w:rPr>
      <w:tblPr/>
      <w:tcPr>
        <w:tcBorders>
          <w:top w:val="double" w:sz="4" w:space="0" w:color="F9D44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6DA" w:themeFill="accent6" w:themeFillTint="33"/>
      </w:tcPr>
    </w:tblStylePr>
    <w:tblStylePr w:type="band1Horz">
      <w:tblPr/>
      <w:tcPr>
        <w:shd w:val="clear" w:color="auto" w:fill="FDF6DA" w:themeFill="accent6" w:themeFillTint="33"/>
      </w:tcPr>
    </w:tblStylePr>
  </w:style>
  <w:style w:type="table" w:styleId="52">
    <w:name w:val="Grid Table 5 Dark"/>
    <w:basedOn w:val="a4"/>
    <w:uiPriority w:val="50"/>
    <w:rsid w:val="006D44E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4"/>
    <w:uiPriority w:val="50"/>
    <w:rsid w:val="006D44E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9D4D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9D4D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9D4D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9D4DB" w:themeFill="accent1"/>
      </w:tcPr>
    </w:tblStylePr>
    <w:tblStylePr w:type="band1Vert">
      <w:tblPr/>
      <w:tcPr>
        <w:shd w:val="clear" w:color="auto" w:fill="DCEDF0" w:themeFill="accent1" w:themeFillTint="66"/>
      </w:tcPr>
    </w:tblStylePr>
    <w:tblStylePr w:type="band1Horz">
      <w:tblPr/>
      <w:tcPr>
        <w:shd w:val="clear" w:color="auto" w:fill="DCEDF0" w:themeFill="accent1" w:themeFillTint="66"/>
      </w:tcPr>
    </w:tblStylePr>
  </w:style>
  <w:style w:type="table" w:styleId="5-2">
    <w:name w:val="Grid Table 5 Dark Accent 2"/>
    <w:basedOn w:val="a4"/>
    <w:uiPriority w:val="50"/>
    <w:rsid w:val="006D44E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9E6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E284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E284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E284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E284" w:themeFill="accent2"/>
      </w:tcPr>
    </w:tblStylePr>
    <w:tblStylePr w:type="band1Vert">
      <w:tblPr/>
      <w:tcPr>
        <w:shd w:val="clear" w:color="auto" w:fill="FDF3CD" w:themeFill="accent2" w:themeFillTint="66"/>
      </w:tcPr>
    </w:tblStylePr>
    <w:tblStylePr w:type="band1Horz">
      <w:tblPr/>
      <w:tcPr>
        <w:shd w:val="clear" w:color="auto" w:fill="FDF3CD" w:themeFill="accent2" w:themeFillTint="66"/>
      </w:tcPr>
    </w:tblStylePr>
  </w:style>
  <w:style w:type="table" w:styleId="5-3">
    <w:name w:val="Grid Table 5 Dark Accent 3"/>
    <w:basedOn w:val="a4"/>
    <w:uiPriority w:val="50"/>
    <w:rsid w:val="006D44E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7EB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95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95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95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95A2" w:themeFill="accent3"/>
      </w:tcPr>
    </w:tblStylePr>
    <w:tblStylePr w:type="band1Vert">
      <w:tblPr/>
      <w:tcPr>
        <w:shd w:val="clear" w:color="auto" w:fill="B0D7DE" w:themeFill="accent3" w:themeFillTint="66"/>
      </w:tcPr>
    </w:tblStylePr>
    <w:tblStylePr w:type="band1Horz">
      <w:tblPr/>
      <w:tcPr>
        <w:shd w:val="clear" w:color="auto" w:fill="B0D7DE" w:themeFill="accent3" w:themeFillTint="66"/>
      </w:tcPr>
    </w:tblStylePr>
  </w:style>
  <w:style w:type="table" w:styleId="5-4">
    <w:name w:val="Grid Table 5 Dark Accent 4"/>
    <w:basedOn w:val="a4"/>
    <w:uiPriority w:val="50"/>
    <w:rsid w:val="006D44E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DE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A5881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A5881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A588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A5881" w:themeFill="accent4"/>
      </w:tcPr>
    </w:tblStylePr>
    <w:tblStylePr w:type="band1Vert">
      <w:tblPr/>
      <w:tcPr>
        <w:shd w:val="clear" w:color="auto" w:fill="DDBCCC" w:themeFill="accent4" w:themeFillTint="66"/>
      </w:tcPr>
    </w:tblStylePr>
    <w:tblStylePr w:type="band1Horz">
      <w:tblPr/>
      <w:tcPr>
        <w:shd w:val="clear" w:color="auto" w:fill="DDBCCC" w:themeFill="accent4" w:themeFillTint="66"/>
      </w:tcPr>
    </w:tblStylePr>
  </w:style>
  <w:style w:type="table" w:styleId="5-5">
    <w:name w:val="Grid Table 5 Dark Accent 5"/>
    <w:basedOn w:val="a4"/>
    <w:uiPriority w:val="50"/>
    <w:rsid w:val="006D44E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0D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0674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0674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0674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06742" w:themeFill="accent5"/>
      </w:tcPr>
    </w:tblStylePr>
    <w:tblStylePr w:type="band1Vert">
      <w:tblPr/>
      <w:tcPr>
        <w:shd w:val="clear" w:color="auto" w:fill="F2C1B3" w:themeFill="accent5" w:themeFillTint="66"/>
      </w:tcPr>
    </w:tblStylePr>
    <w:tblStylePr w:type="band1Horz">
      <w:tblPr/>
      <w:tcPr>
        <w:shd w:val="clear" w:color="auto" w:fill="F2C1B3" w:themeFill="accent5" w:themeFillTint="66"/>
      </w:tcPr>
    </w:tblStylePr>
  </w:style>
  <w:style w:type="table" w:styleId="5-6">
    <w:name w:val="Grid Table 5 Dark Accent 6"/>
    <w:basedOn w:val="a4"/>
    <w:uiPriority w:val="50"/>
    <w:rsid w:val="006D44E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6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D44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D44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D44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D448" w:themeFill="accent6"/>
      </w:tcPr>
    </w:tblStylePr>
    <w:tblStylePr w:type="band1Vert">
      <w:tblPr/>
      <w:tcPr>
        <w:shd w:val="clear" w:color="auto" w:fill="FCEDB5" w:themeFill="accent6" w:themeFillTint="66"/>
      </w:tcPr>
    </w:tblStylePr>
    <w:tblStylePr w:type="band1Horz">
      <w:tblPr/>
      <w:tcPr>
        <w:shd w:val="clear" w:color="auto" w:fill="FCEDB5" w:themeFill="accent6" w:themeFillTint="66"/>
      </w:tcPr>
    </w:tblStylePr>
  </w:style>
  <w:style w:type="table" w:styleId="60">
    <w:name w:val="Grid Table 6 Colorful"/>
    <w:basedOn w:val="a4"/>
    <w:uiPriority w:val="51"/>
    <w:rsid w:val="006D44E7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6D44E7"/>
    <w:rPr>
      <w:color w:val="64B1BE" w:themeColor="accent1" w:themeShade="BF"/>
    </w:rPr>
    <w:tblPr>
      <w:tblStyleRowBandSize w:val="1"/>
      <w:tblStyleColBandSize w:val="1"/>
      <w:tblBorders>
        <w:top w:val="single" w:sz="4" w:space="0" w:color="CBE5E9" w:themeColor="accent1" w:themeTint="99"/>
        <w:left w:val="single" w:sz="4" w:space="0" w:color="CBE5E9" w:themeColor="accent1" w:themeTint="99"/>
        <w:bottom w:val="single" w:sz="4" w:space="0" w:color="CBE5E9" w:themeColor="accent1" w:themeTint="99"/>
        <w:right w:val="single" w:sz="4" w:space="0" w:color="CBE5E9" w:themeColor="accent1" w:themeTint="99"/>
        <w:insideH w:val="single" w:sz="4" w:space="0" w:color="CBE5E9" w:themeColor="accent1" w:themeTint="99"/>
        <w:insideV w:val="single" w:sz="4" w:space="0" w:color="CBE5E9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CBE5E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BE5E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6F7" w:themeFill="accent1" w:themeFillTint="33"/>
      </w:tcPr>
    </w:tblStylePr>
    <w:tblStylePr w:type="band1Horz">
      <w:tblPr/>
      <w:tcPr>
        <w:shd w:val="clear" w:color="auto" w:fill="EDF6F7" w:themeFill="accent1" w:themeFillTint="33"/>
      </w:tcPr>
    </w:tblStylePr>
  </w:style>
  <w:style w:type="table" w:styleId="6-2">
    <w:name w:val="Grid Table 6 Colorful Accent 2"/>
    <w:basedOn w:val="a4"/>
    <w:uiPriority w:val="51"/>
    <w:rsid w:val="006D44E7"/>
    <w:rPr>
      <w:color w:val="F8CB26" w:themeColor="accent2" w:themeShade="BF"/>
    </w:rPr>
    <w:tblPr>
      <w:tblStyleRowBandSize w:val="1"/>
      <w:tblStyleColBandSize w:val="1"/>
      <w:tblBorders>
        <w:top w:val="single" w:sz="4" w:space="0" w:color="FCEDB5" w:themeColor="accent2" w:themeTint="99"/>
        <w:left w:val="single" w:sz="4" w:space="0" w:color="FCEDB5" w:themeColor="accent2" w:themeTint="99"/>
        <w:bottom w:val="single" w:sz="4" w:space="0" w:color="FCEDB5" w:themeColor="accent2" w:themeTint="99"/>
        <w:right w:val="single" w:sz="4" w:space="0" w:color="FCEDB5" w:themeColor="accent2" w:themeTint="99"/>
        <w:insideH w:val="single" w:sz="4" w:space="0" w:color="FCEDB5" w:themeColor="accent2" w:themeTint="99"/>
        <w:insideV w:val="single" w:sz="4" w:space="0" w:color="FCEDB5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CEDB5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EDB5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E6" w:themeFill="accent2" w:themeFillTint="33"/>
      </w:tcPr>
    </w:tblStylePr>
    <w:tblStylePr w:type="band1Horz">
      <w:tblPr/>
      <w:tcPr>
        <w:shd w:val="clear" w:color="auto" w:fill="FEF9E6" w:themeFill="accent2" w:themeFillTint="33"/>
      </w:tcPr>
    </w:tblStylePr>
  </w:style>
  <w:style w:type="table" w:styleId="6-3">
    <w:name w:val="Grid Table 6 Colorful Accent 3"/>
    <w:basedOn w:val="a4"/>
    <w:uiPriority w:val="51"/>
    <w:rsid w:val="006D44E7"/>
    <w:rPr>
      <w:color w:val="336F79" w:themeColor="accent3" w:themeShade="BF"/>
    </w:rPr>
    <w:tblPr>
      <w:tblStyleRowBandSize w:val="1"/>
      <w:tblStyleColBandSize w:val="1"/>
      <w:tblBorders>
        <w:top w:val="single" w:sz="4" w:space="0" w:color="88C3CD" w:themeColor="accent3" w:themeTint="99"/>
        <w:left w:val="single" w:sz="4" w:space="0" w:color="88C3CD" w:themeColor="accent3" w:themeTint="99"/>
        <w:bottom w:val="single" w:sz="4" w:space="0" w:color="88C3CD" w:themeColor="accent3" w:themeTint="99"/>
        <w:right w:val="single" w:sz="4" w:space="0" w:color="88C3CD" w:themeColor="accent3" w:themeTint="99"/>
        <w:insideH w:val="single" w:sz="4" w:space="0" w:color="88C3CD" w:themeColor="accent3" w:themeTint="99"/>
        <w:insideV w:val="single" w:sz="4" w:space="0" w:color="88C3C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88C3C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8C3C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BEE" w:themeFill="accent3" w:themeFillTint="33"/>
      </w:tcPr>
    </w:tblStylePr>
    <w:tblStylePr w:type="band1Horz">
      <w:tblPr/>
      <w:tcPr>
        <w:shd w:val="clear" w:color="auto" w:fill="D7EBEE" w:themeFill="accent3" w:themeFillTint="33"/>
      </w:tcPr>
    </w:tblStylePr>
  </w:style>
  <w:style w:type="table" w:styleId="6-4">
    <w:name w:val="Grid Table 6 Colorful Accent 4"/>
    <w:basedOn w:val="a4"/>
    <w:uiPriority w:val="51"/>
    <w:rsid w:val="006D44E7"/>
    <w:rPr>
      <w:color w:val="7F4160" w:themeColor="accent4" w:themeShade="BF"/>
    </w:rPr>
    <w:tblPr>
      <w:tblStyleRowBandSize w:val="1"/>
      <w:tblStyleColBandSize w:val="1"/>
      <w:tblBorders>
        <w:top w:val="single" w:sz="4" w:space="0" w:color="CC9AB3" w:themeColor="accent4" w:themeTint="99"/>
        <w:left w:val="single" w:sz="4" w:space="0" w:color="CC9AB3" w:themeColor="accent4" w:themeTint="99"/>
        <w:bottom w:val="single" w:sz="4" w:space="0" w:color="CC9AB3" w:themeColor="accent4" w:themeTint="99"/>
        <w:right w:val="single" w:sz="4" w:space="0" w:color="CC9AB3" w:themeColor="accent4" w:themeTint="99"/>
        <w:insideH w:val="single" w:sz="4" w:space="0" w:color="CC9AB3" w:themeColor="accent4" w:themeTint="99"/>
        <w:insideV w:val="single" w:sz="4" w:space="0" w:color="CC9AB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CC9AB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C9AB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E5" w:themeFill="accent4" w:themeFillTint="33"/>
      </w:tcPr>
    </w:tblStylePr>
    <w:tblStylePr w:type="band1Horz">
      <w:tblPr/>
      <w:tcPr>
        <w:shd w:val="clear" w:color="auto" w:fill="EEDDE5" w:themeFill="accent4" w:themeFillTint="33"/>
      </w:tcPr>
    </w:tblStylePr>
  </w:style>
  <w:style w:type="table" w:styleId="6-5">
    <w:name w:val="Grid Table 6 Colorful Accent 5"/>
    <w:basedOn w:val="a4"/>
    <w:uiPriority w:val="51"/>
    <w:rsid w:val="006D44E7"/>
    <w:rPr>
      <w:color w:val="BA421E" w:themeColor="accent5" w:themeShade="BF"/>
    </w:rPr>
    <w:tblPr>
      <w:tblStyleRowBandSize w:val="1"/>
      <w:tblStyleColBandSize w:val="1"/>
      <w:tblBorders>
        <w:top w:val="single" w:sz="4" w:space="0" w:color="ECA38D" w:themeColor="accent5" w:themeTint="99"/>
        <w:left w:val="single" w:sz="4" w:space="0" w:color="ECA38D" w:themeColor="accent5" w:themeTint="99"/>
        <w:bottom w:val="single" w:sz="4" w:space="0" w:color="ECA38D" w:themeColor="accent5" w:themeTint="99"/>
        <w:right w:val="single" w:sz="4" w:space="0" w:color="ECA38D" w:themeColor="accent5" w:themeTint="99"/>
        <w:insideH w:val="single" w:sz="4" w:space="0" w:color="ECA38D" w:themeColor="accent5" w:themeTint="99"/>
        <w:insideV w:val="single" w:sz="4" w:space="0" w:color="ECA38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ECA3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CA3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0D9" w:themeFill="accent5" w:themeFillTint="33"/>
      </w:tcPr>
    </w:tblStylePr>
    <w:tblStylePr w:type="band1Horz">
      <w:tblPr/>
      <w:tcPr>
        <w:shd w:val="clear" w:color="auto" w:fill="F8E0D9" w:themeFill="accent5" w:themeFillTint="33"/>
      </w:tcPr>
    </w:tblStylePr>
  </w:style>
  <w:style w:type="table" w:styleId="6-6">
    <w:name w:val="Grid Table 6 Colorful Accent 6"/>
    <w:basedOn w:val="a4"/>
    <w:uiPriority w:val="51"/>
    <w:rsid w:val="006D44E7"/>
    <w:rPr>
      <w:color w:val="E8B807" w:themeColor="accent6" w:themeShade="BF"/>
    </w:rPr>
    <w:tblPr>
      <w:tblStyleRowBandSize w:val="1"/>
      <w:tblStyleColBandSize w:val="1"/>
      <w:tblBorders>
        <w:top w:val="single" w:sz="4" w:space="0" w:color="FBE490" w:themeColor="accent6" w:themeTint="99"/>
        <w:left w:val="single" w:sz="4" w:space="0" w:color="FBE490" w:themeColor="accent6" w:themeTint="99"/>
        <w:bottom w:val="single" w:sz="4" w:space="0" w:color="FBE490" w:themeColor="accent6" w:themeTint="99"/>
        <w:right w:val="single" w:sz="4" w:space="0" w:color="FBE490" w:themeColor="accent6" w:themeTint="99"/>
        <w:insideH w:val="single" w:sz="4" w:space="0" w:color="FBE490" w:themeColor="accent6" w:themeTint="99"/>
        <w:insideV w:val="single" w:sz="4" w:space="0" w:color="FBE490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BE490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E49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6DA" w:themeFill="accent6" w:themeFillTint="33"/>
      </w:tcPr>
    </w:tblStylePr>
    <w:tblStylePr w:type="band1Horz">
      <w:tblPr/>
      <w:tcPr>
        <w:shd w:val="clear" w:color="auto" w:fill="FDF6DA" w:themeFill="accent6" w:themeFillTint="33"/>
      </w:tcPr>
    </w:tblStylePr>
  </w:style>
  <w:style w:type="table" w:styleId="70">
    <w:name w:val="Grid Table 7 Colorful"/>
    <w:basedOn w:val="a4"/>
    <w:uiPriority w:val="52"/>
    <w:rsid w:val="006D44E7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6D44E7"/>
    <w:rPr>
      <w:color w:val="64B1BE" w:themeColor="accent1" w:themeShade="BF"/>
    </w:rPr>
    <w:tblPr>
      <w:tblStyleRowBandSize w:val="1"/>
      <w:tblStyleColBandSize w:val="1"/>
      <w:tblBorders>
        <w:top w:val="single" w:sz="4" w:space="0" w:color="CBE5E9" w:themeColor="accent1" w:themeTint="99"/>
        <w:left w:val="single" w:sz="4" w:space="0" w:color="CBE5E9" w:themeColor="accent1" w:themeTint="99"/>
        <w:bottom w:val="single" w:sz="4" w:space="0" w:color="CBE5E9" w:themeColor="accent1" w:themeTint="99"/>
        <w:right w:val="single" w:sz="4" w:space="0" w:color="CBE5E9" w:themeColor="accent1" w:themeTint="99"/>
        <w:insideH w:val="single" w:sz="4" w:space="0" w:color="CBE5E9" w:themeColor="accent1" w:themeTint="99"/>
        <w:insideV w:val="single" w:sz="4" w:space="0" w:color="CBE5E9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F6F7" w:themeFill="accent1" w:themeFillTint="33"/>
      </w:tcPr>
    </w:tblStylePr>
    <w:tblStylePr w:type="band1Horz">
      <w:tblPr/>
      <w:tcPr>
        <w:shd w:val="clear" w:color="auto" w:fill="EDF6F7" w:themeFill="accent1" w:themeFillTint="33"/>
      </w:tcPr>
    </w:tblStylePr>
    <w:tblStylePr w:type="neCell">
      <w:tblPr/>
      <w:tcPr>
        <w:tcBorders>
          <w:bottom w:val="single" w:sz="4" w:space="0" w:color="CBE5E9" w:themeColor="accent1" w:themeTint="99"/>
        </w:tcBorders>
      </w:tcPr>
    </w:tblStylePr>
    <w:tblStylePr w:type="nwCell">
      <w:tblPr/>
      <w:tcPr>
        <w:tcBorders>
          <w:bottom w:val="single" w:sz="4" w:space="0" w:color="CBE5E9" w:themeColor="accent1" w:themeTint="99"/>
        </w:tcBorders>
      </w:tcPr>
    </w:tblStylePr>
    <w:tblStylePr w:type="seCell">
      <w:tblPr/>
      <w:tcPr>
        <w:tcBorders>
          <w:top w:val="single" w:sz="4" w:space="0" w:color="CBE5E9" w:themeColor="accent1" w:themeTint="99"/>
        </w:tcBorders>
      </w:tcPr>
    </w:tblStylePr>
    <w:tblStylePr w:type="swCell">
      <w:tblPr/>
      <w:tcPr>
        <w:tcBorders>
          <w:top w:val="single" w:sz="4" w:space="0" w:color="CBE5E9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6D44E7"/>
    <w:rPr>
      <w:color w:val="F8CB26" w:themeColor="accent2" w:themeShade="BF"/>
    </w:rPr>
    <w:tblPr>
      <w:tblStyleRowBandSize w:val="1"/>
      <w:tblStyleColBandSize w:val="1"/>
      <w:tblBorders>
        <w:top w:val="single" w:sz="4" w:space="0" w:color="FCEDB5" w:themeColor="accent2" w:themeTint="99"/>
        <w:left w:val="single" w:sz="4" w:space="0" w:color="FCEDB5" w:themeColor="accent2" w:themeTint="99"/>
        <w:bottom w:val="single" w:sz="4" w:space="0" w:color="FCEDB5" w:themeColor="accent2" w:themeTint="99"/>
        <w:right w:val="single" w:sz="4" w:space="0" w:color="FCEDB5" w:themeColor="accent2" w:themeTint="99"/>
        <w:insideH w:val="single" w:sz="4" w:space="0" w:color="FCEDB5" w:themeColor="accent2" w:themeTint="99"/>
        <w:insideV w:val="single" w:sz="4" w:space="0" w:color="FCEDB5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F9E6" w:themeFill="accent2" w:themeFillTint="33"/>
      </w:tcPr>
    </w:tblStylePr>
    <w:tblStylePr w:type="band1Horz">
      <w:tblPr/>
      <w:tcPr>
        <w:shd w:val="clear" w:color="auto" w:fill="FEF9E6" w:themeFill="accent2" w:themeFillTint="33"/>
      </w:tcPr>
    </w:tblStylePr>
    <w:tblStylePr w:type="neCell">
      <w:tblPr/>
      <w:tcPr>
        <w:tcBorders>
          <w:bottom w:val="single" w:sz="4" w:space="0" w:color="FCEDB5" w:themeColor="accent2" w:themeTint="99"/>
        </w:tcBorders>
      </w:tcPr>
    </w:tblStylePr>
    <w:tblStylePr w:type="nwCell">
      <w:tblPr/>
      <w:tcPr>
        <w:tcBorders>
          <w:bottom w:val="single" w:sz="4" w:space="0" w:color="FCEDB5" w:themeColor="accent2" w:themeTint="99"/>
        </w:tcBorders>
      </w:tcPr>
    </w:tblStylePr>
    <w:tblStylePr w:type="seCell">
      <w:tblPr/>
      <w:tcPr>
        <w:tcBorders>
          <w:top w:val="single" w:sz="4" w:space="0" w:color="FCEDB5" w:themeColor="accent2" w:themeTint="99"/>
        </w:tcBorders>
      </w:tcPr>
    </w:tblStylePr>
    <w:tblStylePr w:type="swCell">
      <w:tblPr/>
      <w:tcPr>
        <w:tcBorders>
          <w:top w:val="single" w:sz="4" w:space="0" w:color="FCEDB5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6D44E7"/>
    <w:rPr>
      <w:color w:val="336F79" w:themeColor="accent3" w:themeShade="BF"/>
    </w:rPr>
    <w:tblPr>
      <w:tblStyleRowBandSize w:val="1"/>
      <w:tblStyleColBandSize w:val="1"/>
      <w:tblBorders>
        <w:top w:val="single" w:sz="4" w:space="0" w:color="88C3CD" w:themeColor="accent3" w:themeTint="99"/>
        <w:left w:val="single" w:sz="4" w:space="0" w:color="88C3CD" w:themeColor="accent3" w:themeTint="99"/>
        <w:bottom w:val="single" w:sz="4" w:space="0" w:color="88C3CD" w:themeColor="accent3" w:themeTint="99"/>
        <w:right w:val="single" w:sz="4" w:space="0" w:color="88C3CD" w:themeColor="accent3" w:themeTint="99"/>
        <w:insideH w:val="single" w:sz="4" w:space="0" w:color="88C3CD" w:themeColor="accent3" w:themeTint="99"/>
        <w:insideV w:val="single" w:sz="4" w:space="0" w:color="88C3C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7EBEE" w:themeFill="accent3" w:themeFillTint="33"/>
      </w:tcPr>
    </w:tblStylePr>
    <w:tblStylePr w:type="band1Horz">
      <w:tblPr/>
      <w:tcPr>
        <w:shd w:val="clear" w:color="auto" w:fill="D7EBEE" w:themeFill="accent3" w:themeFillTint="33"/>
      </w:tcPr>
    </w:tblStylePr>
    <w:tblStylePr w:type="neCell">
      <w:tblPr/>
      <w:tcPr>
        <w:tcBorders>
          <w:bottom w:val="single" w:sz="4" w:space="0" w:color="88C3CD" w:themeColor="accent3" w:themeTint="99"/>
        </w:tcBorders>
      </w:tcPr>
    </w:tblStylePr>
    <w:tblStylePr w:type="nwCell">
      <w:tblPr/>
      <w:tcPr>
        <w:tcBorders>
          <w:bottom w:val="single" w:sz="4" w:space="0" w:color="88C3CD" w:themeColor="accent3" w:themeTint="99"/>
        </w:tcBorders>
      </w:tcPr>
    </w:tblStylePr>
    <w:tblStylePr w:type="seCell">
      <w:tblPr/>
      <w:tcPr>
        <w:tcBorders>
          <w:top w:val="single" w:sz="4" w:space="0" w:color="88C3CD" w:themeColor="accent3" w:themeTint="99"/>
        </w:tcBorders>
      </w:tcPr>
    </w:tblStylePr>
    <w:tblStylePr w:type="swCell">
      <w:tblPr/>
      <w:tcPr>
        <w:tcBorders>
          <w:top w:val="single" w:sz="4" w:space="0" w:color="88C3CD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6D44E7"/>
    <w:rPr>
      <w:color w:val="7F4160" w:themeColor="accent4" w:themeShade="BF"/>
    </w:rPr>
    <w:tblPr>
      <w:tblStyleRowBandSize w:val="1"/>
      <w:tblStyleColBandSize w:val="1"/>
      <w:tblBorders>
        <w:top w:val="single" w:sz="4" w:space="0" w:color="CC9AB3" w:themeColor="accent4" w:themeTint="99"/>
        <w:left w:val="single" w:sz="4" w:space="0" w:color="CC9AB3" w:themeColor="accent4" w:themeTint="99"/>
        <w:bottom w:val="single" w:sz="4" w:space="0" w:color="CC9AB3" w:themeColor="accent4" w:themeTint="99"/>
        <w:right w:val="single" w:sz="4" w:space="0" w:color="CC9AB3" w:themeColor="accent4" w:themeTint="99"/>
        <w:insideH w:val="single" w:sz="4" w:space="0" w:color="CC9AB3" w:themeColor="accent4" w:themeTint="99"/>
        <w:insideV w:val="single" w:sz="4" w:space="0" w:color="CC9AB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DE5" w:themeFill="accent4" w:themeFillTint="33"/>
      </w:tcPr>
    </w:tblStylePr>
    <w:tblStylePr w:type="band1Horz">
      <w:tblPr/>
      <w:tcPr>
        <w:shd w:val="clear" w:color="auto" w:fill="EEDDE5" w:themeFill="accent4" w:themeFillTint="33"/>
      </w:tcPr>
    </w:tblStylePr>
    <w:tblStylePr w:type="neCell">
      <w:tblPr/>
      <w:tcPr>
        <w:tcBorders>
          <w:bottom w:val="single" w:sz="4" w:space="0" w:color="CC9AB3" w:themeColor="accent4" w:themeTint="99"/>
        </w:tcBorders>
      </w:tcPr>
    </w:tblStylePr>
    <w:tblStylePr w:type="nwCell">
      <w:tblPr/>
      <w:tcPr>
        <w:tcBorders>
          <w:bottom w:val="single" w:sz="4" w:space="0" w:color="CC9AB3" w:themeColor="accent4" w:themeTint="99"/>
        </w:tcBorders>
      </w:tcPr>
    </w:tblStylePr>
    <w:tblStylePr w:type="seCell">
      <w:tblPr/>
      <w:tcPr>
        <w:tcBorders>
          <w:top w:val="single" w:sz="4" w:space="0" w:color="CC9AB3" w:themeColor="accent4" w:themeTint="99"/>
        </w:tcBorders>
      </w:tcPr>
    </w:tblStylePr>
    <w:tblStylePr w:type="swCell">
      <w:tblPr/>
      <w:tcPr>
        <w:tcBorders>
          <w:top w:val="single" w:sz="4" w:space="0" w:color="CC9AB3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6D44E7"/>
    <w:rPr>
      <w:color w:val="BA421E" w:themeColor="accent5" w:themeShade="BF"/>
    </w:rPr>
    <w:tblPr>
      <w:tblStyleRowBandSize w:val="1"/>
      <w:tblStyleColBandSize w:val="1"/>
      <w:tblBorders>
        <w:top w:val="single" w:sz="4" w:space="0" w:color="ECA38D" w:themeColor="accent5" w:themeTint="99"/>
        <w:left w:val="single" w:sz="4" w:space="0" w:color="ECA38D" w:themeColor="accent5" w:themeTint="99"/>
        <w:bottom w:val="single" w:sz="4" w:space="0" w:color="ECA38D" w:themeColor="accent5" w:themeTint="99"/>
        <w:right w:val="single" w:sz="4" w:space="0" w:color="ECA38D" w:themeColor="accent5" w:themeTint="99"/>
        <w:insideH w:val="single" w:sz="4" w:space="0" w:color="ECA38D" w:themeColor="accent5" w:themeTint="99"/>
        <w:insideV w:val="single" w:sz="4" w:space="0" w:color="ECA3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0D9" w:themeFill="accent5" w:themeFillTint="33"/>
      </w:tcPr>
    </w:tblStylePr>
    <w:tblStylePr w:type="band1Horz">
      <w:tblPr/>
      <w:tcPr>
        <w:shd w:val="clear" w:color="auto" w:fill="F8E0D9" w:themeFill="accent5" w:themeFillTint="33"/>
      </w:tcPr>
    </w:tblStylePr>
    <w:tblStylePr w:type="neCell">
      <w:tblPr/>
      <w:tcPr>
        <w:tcBorders>
          <w:bottom w:val="single" w:sz="4" w:space="0" w:color="ECA38D" w:themeColor="accent5" w:themeTint="99"/>
        </w:tcBorders>
      </w:tcPr>
    </w:tblStylePr>
    <w:tblStylePr w:type="nwCell">
      <w:tblPr/>
      <w:tcPr>
        <w:tcBorders>
          <w:bottom w:val="single" w:sz="4" w:space="0" w:color="ECA38D" w:themeColor="accent5" w:themeTint="99"/>
        </w:tcBorders>
      </w:tcPr>
    </w:tblStylePr>
    <w:tblStylePr w:type="seCell">
      <w:tblPr/>
      <w:tcPr>
        <w:tcBorders>
          <w:top w:val="single" w:sz="4" w:space="0" w:color="ECA38D" w:themeColor="accent5" w:themeTint="99"/>
        </w:tcBorders>
      </w:tcPr>
    </w:tblStylePr>
    <w:tblStylePr w:type="swCell">
      <w:tblPr/>
      <w:tcPr>
        <w:tcBorders>
          <w:top w:val="single" w:sz="4" w:space="0" w:color="ECA38D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6D44E7"/>
    <w:rPr>
      <w:color w:val="E8B807" w:themeColor="accent6" w:themeShade="BF"/>
    </w:rPr>
    <w:tblPr>
      <w:tblStyleRowBandSize w:val="1"/>
      <w:tblStyleColBandSize w:val="1"/>
      <w:tblBorders>
        <w:top w:val="single" w:sz="4" w:space="0" w:color="FBE490" w:themeColor="accent6" w:themeTint="99"/>
        <w:left w:val="single" w:sz="4" w:space="0" w:color="FBE490" w:themeColor="accent6" w:themeTint="99"/>
        <w:bottom w:val="single" w:sz="4" w:space="0" w:color="FBE490" w:themeColor="accent6" w:themeTint="99"/>
        <w:right w:val="single" w:sz="4" w:space="0" w:color="FBE490" w:themeColor="accent6" w:themeTint="99"/>
        <w:insideH w:val="single" w:sz="4" w:space="0" w:color="FBE490" w:themeColor="accent6" w:themeTint="99"/>
        <w:insideV w:val="single" w:sz="4" w:space="0" w:color="FBE490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F6DA" w:themeFill="accent6" w:themeFillTint="33"/>
      </w:tcPr>
    </w:tblStylePr>
    <w:tblStylePr w:type="band1Horz">
      <w:tblPr/>
      <w:tcPr>
        <w:shd w:val="clear" w:color="auto" w:fill="FDF6DA" w:themeFill="accent6" w:themeFillTint="33"/>
      </w:tcPr>
    </w:tblStylePr>
    <w:tblStylePr w:type="neCell">
      <w:tblPr/>
      <w:tcPr>
        <w:tcBorders>
          <w:bottom w:val="single" w:sz="4" w:space="0" w:color="FBE490" w:themeColor="accent6" w:themeTint="99"/>
        </w:tcBorders>
      </w:tcPr>
    </w:tblStylePr>
    <w:tblStylePr w:type="nwCell">
      <w:tblPr/>
      <w:tcPr>
        <w:tcBorders>
          <w:bottom w:val="single" w:sz="4" w:space="0" w:color="FBE490" w:themeColor="accent6" w:themeTint="99"/>
        </w:tcBorders>
      </w:tcPr>
    </w:tblStylePr>
    <w:tblStylePr w:type="seCell">
      <w:tblPr/>
      <w:tcPr>
        <w:tcBorders>
          <w:top w:val="single" w:sz="4" w:space="0" w:color="FBE490" w:themeColor="accent6" w:themeTint="99"/>
        </w:tcBorders>
      </w:tcPr>
    </w:tblStylePr>
    <w:tblStylePr w:type="swCell">
      <w:tblPr/>
      <w:tcPr>
        <w:tcBorders>
          <w:top w:val="single" w:sz="4" w:space="0" w:color="FBE490" w:themeColor="accent6" w:themeTint="99"/>
        </w:tcBorders>
      </w:tcPr>
    </w:tblStylePr>
  </w:style>
  <w:style w:type="character" w:styleId="afff6">
    <w:name w:val="Hashtag"/>
    <w:basedOn w:val="a3"/>
    <w:uiPriority w:val="99"/>
    <w:semiHidden/>
    <w:unhideWhenUsed/>
    <w:rsid w:val="006D44E7"/>
    <w:rPr>
      <w:rFonts w:ascii="맑은 고딕" w:eastAsia="맑은 고딕" w:hAnsi="맑은 고딕"/>
      <w:color w:val="2B579A"/>
      <w:shd w:val="clear" w:color="auto" w:fill="E1DFDD"/>
    </w:rPr>
  </w:style>
  <w:style w:type="character" w:styleId="HTML">
    <w:name w:val="HTML Acronym"/>
    <w:basedOn w:val="a3"/>
    <w:uiPriority w:val="99"/>
    <w:semiHidden/>
    <w:unhideWhenUsed/>
    <w:rsid w:val="006D44E7"/>
    <w:rPr>
      <w:rFonts w:ascii="맑은 고딕" w:eastAsia="맑은 고딕" w:hAnsi="맑은 고딕"/>
    </w:rPr>
  </w:style>
  <w:style w:type="paragraph" w:styleId="HTML0">
    <w:name w:val="HTML Address"/>
    <w:basedOn w:val="a2"/>
    <w:link w:val="HTMLChar"/>
    <w:uiPriority w:val="99"/>
    <w:semiHidden/>
    <w:unhideWhenUsed/>
    <w:rsid w:val="006D44E7"/>
    <w:rPr>
      <w:i/>
      <w:iCs/>
    </w:rPr>
  </w:style>
  <w:style w:type="character" w:customStyle="1" w:styleId="HTMLChar">
    <w:name w:val="HTML 주소 Char"/>
    <w:basedOn w:val="a3"/>
    <w:link w:val="HTML0"/>
    <w:uiPriority w:val="99"/>
    <w:semiHidden/>
    <w:rsid w:val="006D44E7"/>
    <w:rPr>
      <w:rFonts w:ascii="맑은 고딕" w:eastAsia="맑은 고딕" w:hAnsi="맑은 고딕" w:cs="Arial"/>
      <w:i/>
      <w:iCs/>
      <w:sz w:val="18"/>
      <w:szCs w:val="16"/>
      <w:lang w:bidi="en-US"/>
    </w:rPr>
  </w:style>
  <w:style w:type="character" w:styleId="HTML1">
    <w:name w:val="HTML Cite"/>
    <w:basedOn w:val="a3"/>
    <w:uiPriority w:val="99"/>
    <w:semiHidden/>
    <w:unhideWhenUsed/>
    <w:rsid w:val="006D44E7"/>
    <w:rPr>
      <w:rFonts w:ascii="맑은 고딕" w:eastAsia="맑은 고딕" w:hAnsi="맑은 고딕"/>
      <w:i/>
      <w:iCs/>
    </w:rPr>
  </w:style>
  <w:style w:type="character" w:styleId="HTML2">
    <w:name w:val="HTML Code"/>
    <w:basedOn w:val="a3"/>
    <w:uiPriority w:val="99"/>
    <w:semiHidden/>
    <w:unhideWhenUsed/>
    <w:rsid w:val="006D44E7"/>
    <w:rPr>
      <w:rFonts w:ascii="맑은 고딕" w:eastAsia="맑은 고딕" w:hAnsi="맑은 고딕" w:cs="Consolas"/>
      <w:sz w:val="20"/>
      <w:szCs w:val="20"/>
    </w:rPr>
  </w:style>
  <w:style w:type="character" w:styleId="HTML3">
    <w:name w:val="HTML Definition"/>
    <w:basedOn w:val="a3"/>
    <w:uiPriority w:val="99"/>
    <w:semiHidden/>
    <w:unhideWhenUsed/>
    <w:rsid w:val="006D44E7"/>
    <w:rPr>
      <w:rFonts w:ascii="맑은 고딕" w:eastAsia="맑은 고딕" w:hAnsi="맑은 고딕"/>
      <w:i/>
      <w:iCs/>
    </w:rPr>
  </w:style>
  <w:style w:type="character" w:styleId="HTML4">
    <w:name w:val="HTML Keyboard"/>
    <w:basedOn w:val="a3"/>
    <w:uiPriority w:val="99"/>
    <w:semiHidden/>
    <w:unhideWhenUsed/>
    <w:rsid w:val="006D44E7"/>
    <w:rPr>
      <w:rFonts w:ascii="맑은 고딕" w:eastAsia="맑은 고딕" w:hAnsi="맑은 고딕" w:cs="Consolas"/>
      <w:sz w:val="20"/>
      <w:szCs w:val="20"/>
    </w:rPr>
  </w:style>
  <w:style w:type="paragraph" w:styleId="HTML5">
    <w:name w:val="HTML Preformatted"/>
    <w:basedOn w:val="a2"/>
    <w:link w:val="HTMLChar0"/>
    <w:uiPriority w:val="99"/>
    <w:semiHidden/>
    <w:unhideWhenUsed/>
    <w:rsid w:val="006D44E7"/>
    <w:rPr>
      <w:rFonts w:cs="Consolas"/>
      <w:sz w:val="20"/>
      <w:szCs w:val="20"/>
    </w:rPr>
  </w:style>
  <w:style w:type="character" w:customStyle="1" w:styleId="HTMLChar0">
    <w:name w:val="미리 서식이 지정된 HTML Char"/>
    <w:basedOn w:val="a3"/>
    <w:link w:val="HTML5"/>
    <w:uiPriority w:val="99"/>
    <w:semiHidden/>
    <w:rsid w:val="006D44E7"/>
    <w:rPr>
      <w:rFonts w:ascii="맑은 고딕" w:eastAsia="맑은 고딕" w:hAnsi="맑은 고딕" w:cs="Consolas"/>
      <w:sz w:val="20"/>
      <w:szCs w:val="20"/>
      <w:lang w:bidi="en-US"/>
    </w:rPr>
  </w:style>
  <w:style w:type="character" w:styleId="HTML6">
    <w:name w:val="HTML Sample"/>
    <w:basedOn w:val="a3"/>
    <w:uiPriority w:val="99"/>
    <w:semiHidden/>
    <w:unhideWhenUsed/>
    <w:rsid w:val="006D44E7"/>
    <w:rPr>
      <w:rFonts w:ascii="맑은 고딕" w:eastAsia="맑은 고딕" w:hAnsi="맑은 고딕" w:cs="Consolas"/>
      <w:sz w:val="24"/>
      <w:szCs w:val="24"/>
    </w:rPr>
  </w:style>
  <w:style w:type="character" w:styleId="HTML7">
    <w:name w:val="HTML Typewriter"/>
    <w:basedOn w:val="a3"/>
    <w:uiPriority w:val="99"/>
    <w:semiHidden/>
    <w:unhideWhenUsed/>
    <w:rsid w:val="006D44E7"/>
    <w:rPr>
      <w:rFonts w:ascii="맑은 고딕" w:eastAsia="맑은 고딕" w:hAnsi="맑은 고딕" w:cs="Consolas"/>
      <w:sz w:val="20"/>
      <w:szCs w:val="20"/>
    </w:rPr>
  </w:style>
  <w:style w:type="character" w:styleId="HTML8">
    <w:name w:val="HTML Variable"/>
    <w:basedOn w:val="a3"/>
    <w:uiPriority w:val="99"/>
    <w:semiHidden/>
    <w:unhideWhenUsed/>
    <w:rsid w:val="006D44E7"/>
    <w:rPr>
      <w:rFonts w:ascii="맑은 고딕" w:eastAsia="맑은 고딕" w:hAnsi="맑은 고딕"/>
      <w:i/>
      <w:iCs/>
    </w:rPr>
  </w:style>
  <w:style w:type="paragraph" w:styleId="12">
    <w:name w:val="index 1"/>
    <w:basedOn w:val="a2"/>
    <w:next w:val="a2"/>
    <w:autoRedefine/>
    <w:uiPriority w:val="99"/>
    <w:semiHidden/>
    <w:unhideWhenUsed/>
    <w:rsid w:val="006D44E7"/>
    <w:pPr>
      <w:ind w:left="180" w:hanging="180"/>
    </w:pPr>
  </w:style>
  <w:style w:type="paragraph" w:styleId="26">
    <w:name w:val="index 2"/>
    <w:basedOn w:val="a2"/>
    <w:next w:val="a2"/>
    <w:autoRedefine/>
    <w:uiPriority w:val="99"/>
    <w:semiHidden/>
    <w:unhideWhenUsed/>
    <w:rsid w:val="006D44E7"/>
    <w:pPr>
      <w:ind w:left="360" w:hanging="180"/>
    </w:pPr>
  </w:style>
  <w:style w:type="paragraph" w:styleId="35">
    <w:name w:val="index 3"/>
    <w:basedOn w:val="a2"/>
    <w:next w:val="a2"/>
    <w:autoRedefine/>
    <w:uiPriority w:val="99"/>
    <w:semiHidden/>
    <w:unhideWhenUsed/>
    <w:rsid w:val="006D44E7"/>
    <w:pPr>
      <w:ind w:left="540" w:hanging="180"/>
    </w:pPr>
  </w:style>
  <w:style w:type="paragraph" w:styleId="43">
    <w:name w:val="index 4"/>
    <w:basedOn w:val="a2"/>
    <w:next w:val="a2"/>
    <w:autoRedefine/>
    <w:uiPriority w:val="99"/>
    <w:semiHidden/>
    <w:unhideWhenUsed/>
    <w:rsid w:val="006D44E7"/>
    <w:pPr>
      <w:ind w:left="720" w:hanging="180"/>
    </w:pPr>
  </w:style>
  <w:style w:type="paragraph" w:styleId="53">
    <w:name w:val="index 5"/>
    <w:basedOn w:val="a2"/>
    <w:next w:val="a2"/>
    <w:autoRedefine/>
    <w:uiPriority w:val="99"/>
    <w:semiHidden/>
    <w:unhideWhenUsed/>
    <w:rsid w:val="006D44E7"/>
    <w:pPr>
      <w:ind w:left="900" w:hanging="180"/>
    </w:pPr>
  </w:style>
  <w:style w:type="paragraph" w:styleId="61">
    <w:name w:val="index 6"/>
    <w:basedOn w:val="a2"/>
    <w:next w:val="a2"/>
    <w:autoRedefine/>
    <w:uiPriority w:val="99"/>
    <w:semiHidden/>
    <w:unhideWhenUsed/>
    <w:rsid w:val="006D44E7"/>
    <w:pPr>
      <w:ind w:left="1080" w:hanging="180"/>
    </w:pPr>
  </w:style>
  <w:style w:type="paragraph" w:styleId="71">
    <w:name w:val="index 7"/>
    <w:basedOn w:val="a2"/>
    <w:next w:val="a2"/>
    <w:autoRedefine/>
    <w:uiPriority w:val="99"/>
    <w:semiHidden/>
    <w:unhideWhenUsed/>
    <w:rsid w:val="006D44E7"/>
    <w:pPr>
      <w:ind w:left="1260" w:hanging="180"/>
    </w:pPr>
  </w:style>
  <w:style w:type="paragraph" w:styleId="80">
    <w:name w:val="index 8"/>
    <w:basedOn w:val="a2"/>
    <w:next w:val="a2"/>
    <w:autoRedefine/>
    <w:uiPriority w:val="99"/>
    <w:semiHidden/>
    <w:unhideWhenUsed/>
    <w:rsid w:val="006D44E7"/>
    <w:pPr>
      <w:ind w:left="1440" w:hanging="180"/>
    </w:pPr>
  </w:style>
  <w:style w:type="paragraph" w:styleId="90">
    <w:name w:val="index 9"/>
    <w:basedOn w:val="a2"/>
    <w:next w:val="a2"/>
    <w:autoRedefine/>
    <w:uiPriority w:val="99"/>
    <w:semiHidden/>
    <w:unhideWhenUsed/>
    <w:rsid w:val="006D44E7"/>
    <w:pPr>
      <w:ind w:left="1620" w:hanging="180"/>
    </w:pPr>
  </w:style>
  <w:style w:type="paragraph" w:styleId="afff7">
    <w:name w:val="index heading"/>
    <w:basedOn w:val="a2"/>
    <w:next w:val="12"/>
    <w:uiPriority w:val="99"/>
    <w:semiHidden/>
    <w:unhideWhenUsed/>
    <w:rsid w:val="006D44E7"/>
    <w:rPr>
      <w:rFonts w:cstheme="majorBidi"/>
      <w:b/>
      <w:bCs/>
    </w:rPr>
  </w:style>
  <w:style w:type="character" w:styleId="afff8">
    <w:name w:val="Intense Emphasis"/>
    <w:basedOn w:val="a3"/>
    <w:uiPriority w:val="21"/>
    <w:semiHidden/>
    <w:qFormat/>
    <w:rsid w:val="006D44E7"/>
    <w:rPr>
      <w:rFonts w:ascii="맑은 고딕" w:eastAsia="맑은 고딕" w:hAnsi="맑은 고딕"/>
      <w:i/>
      <w:iCs/>
      <w:color w:val="A9D4DB" w:themeColor="accent1"/>
    </w:rPr>
  </w:style>
  <w:style w:type="paragraph" w:styleId="afff9">
    <w:name w:val="Intense Quote"/>
    <w:basedOn w:val="a2"/>
    <w:next w:val="a2"/>
    <w:link w:val="Charf"/>
    <w:uiPriority w:val="30"/>
    <w:semiHidden/>
    <w:qFormat/>
    <w:rsid w:val="006D44E7"/>
    <w:pPr>
      <w:pBdr>
        <w:top w:val="single" w:sz="4" w:space="10" w:color="A9D4DB" w:themeColor="accent1"/>
        <w:bottom w:val="single" w:sz="4" w:space="10" w:color="A9D4DB" w:themeColor="accent1"/>
      </w:pBdr>
      <w:spacing w:before="360" w:after="360"/>
      <w:ind w:left="864" w:right="864"/>
      <w:jc w:val="center"/>
    </w:pPr>
    <w:rPr>
      <w:i/>
      <w:iCs/>
      <w:color w:val="A9D4DB" w:themeColor="accent1"/>
    </w:rPr>
  </w:style>
  <w:style w:type="character" w:customStyle="1" w:styleId="Charf">
    <w:name w:val="강한 인용 Char"/>
    <w:basedOn w:val="a3"/>
    <w:link w:val="afff9"/>
    <w:uiPriority w:val="30"/>
    <w:semiHidden/>
    <w:rsid w:val="006D44E7"/>
    <w:rPr>
      <w:rFonts w:ascii="맑은 고딕" w:eastAsia="맑은 고딕" w:hAnsi="맑은 고딕" w:cs="Arial"/>
      <w:i/>
      <w:iCs/>
      <w:color w:val="A9D4DB" w:themeColor="accent1"/>
      <w:sz w:val="18"/>
      <w:szCs w:val="16"/>
      <w:lang w:bidi="en-US"/>
    </w:rPr>
  </w:style>
  <w:style w:type="character" w:styleId="afffa">
    <w:name w:val="Intense Reference"/>
    <w:basedOn w:val="a3"/>
    <w:uiPriority w:val="32"/>
    <w:semiHidden/>
    <w:qFormat/>
    <w:rsid w:val="006D44E7"/>
    <w:rPr>
      <w:rFonts w:ascii="맑은 고딕" w:eastAsia="맑은 고딕" w:hAnsi="맑은 고딕"/>
      <w:b/>
      <w:bCs/>
      <w:smallCaps/>
      <w:color w:val="A9D4DB" w:themeColor="accent1"/>
      <w:spacing w:val="5"/>
    </w:rPr>
  </w:style>
  <w:style w:type="table" w:styleId="afffb">
    <w:name w:val="Light Grid"/>
    <w:basedOn w:val="a4"/>
    <w:uiPriority w:val="62"/>
    <w:semiHidden/>
    <w:unhideWhenUsed/>
    <w:rsid w:val="006D44E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6D44E7"/>
    <w:tblPr>
      <w:tblStyleRowBandSize w:val="1"/>
      <w:tblStyleColBandSize w:val="1"/>
      <w:tblBorders>
        <w:top w:val="single" w:sz="8" w:space="0" w:color="A9D4DB" w:themeColor="accent1"/>
        <w:left w:val="single" w:sz="8" w:space="0" w:color="A9D4DB" w:themeColor="accent1"/>
        <w:bottom w:val="single" w:sz="8" w:space="0" w:color="A9D4DB" w:themeColor="accent1"/>
        <w:right w:val="single" w:sz="8" w:space="0" w:color="A9D4DB" w:themeColor="accent1"/>
        <w:insideH w:val="single" w:sz="8" w:space="0" w:color="A9D4DB" w:themeColor="accent1"/>
        <w:insideV w:val="single" w:sz="8" w:space="0" w:color="A9D4D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9D4DB" w:themeColor="accent1"/>
          <w:left w:val="single" w:sz="8" w:space="0" w:color="A9D4DB" w:themeColor="accent1"/>
          <w:bottom w:val="single" w:sz="18" w:space="0" w:color="A9D4DB" w:themeColor="accent1"/>
          <w:right w:val="single" w:sz="8" w:space="0" w:color="A9D4DB" w:themeColor="accent1"/>
          <w:insideH w:val="nil"/>
          <w:insideV w:val="single" w:sz="8" w:space="0" w:color="A9D4D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9D4DB" w:themeColor="accent1"/>
          <w:left w:val="single" w:sz="8" w:space="0" w:color="A9D4DB" w:themeColor="accent1"/>
          <w:bottom w:val="single" w:sz="8" w:space="0" w:color="A9D4DB" w:themeColor="accent1"/>
          <w:right w:val="single" w:sz="8" w:space="0" w:color="A9D4DB" w:themeColor="accent1"/>
          <w:insideH w:val="nil"/>
          <w:insideV w:val="single" w:sz="8" w:space="0" w:color="A9D4D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9D4DB" w:themeColor="accent1"/>
          <w:left w:val="single" w:sz="8" w:space="0" w:color="A9D4DB" w:themeColor="accent1"/>
          <w:bottom w:val="single" w:sz="8" w:space="0" w:color="A9D4DB" w:themeColor="accent1"/>
          <w:right w:val="single" w:sz="8" w:space="0" w:color="A9D4DB" w:themeColor="accent1"/>
        </w:tcBorders>
      </w:tcPr>
    </w:tblStylePr>
    <w:tblStylePr w:type="band1Vert">
      <w:tblPr/>
      <w:tcPr>
        <w:tcBorders>
          <w:top w:val="single" w:sz="8" w:space="0" w:color="A9D4DB" w:themeColor="accent1"/>
          <w:left w:val="single" w:sz="8" w:space="0" w:color="A9D4DB" w:themeColor="accent1"/>
          <w:bottom w:val="single" w:sz="8" w:space="0" w:color="A9D4DB" w:themeColor="accent1"/>
          <w:right w:val="single" w:sz="8" w:space="0" w:color="A9D4DB" w:themeColor="accent1"/>
        </w:tcBorders>
        <w:shd w:val="clear" w:color="auto" w:fill="E9F4F6" w:themeFill="accent1" w:themeFillTint="3F"/>
      </w:tcPr>
    </w:tblStylePr>
    <w:tblStylePr w:type="band1Horz">
      <w:tblPr/>
      <w:tcPr>
        <w:tcBorders>
          <w:top w:val="single" w:sz="8" w:space="0" w:color="A9D4DB" w:themeColor="accent1"/>
          <w:left w:val="single" w:sz="8" w:space="0" w:color="A9D4DB" w:themeColor="accent1"/>
          <w:bottom w:val="single" w:sz="8" w:space="0" w:color="A9D4DB" w:themeColor="accent1"/>
          <w:right w:val="single" w:sz="8" w:space="0" w:color="A9D4DB" w:themeColor="accent1"/>
          <w:insideV w:val="single" w:sz="8" w:space="0" w:color="A9D4DB" w:themeColor="accent1"/>
        </w:tcBorders>
        <w:shd w:val="clear" w:color="auto" w:fill="E9F4F6" w:themeFill="accent1" w:themeFillTint="3F"/>
      </w:tcPr>
    </w:tblStylePr>
    <w:tblStylePr w:type="band2Horz">
      <w:tblPr/>
      <w:tcPr>
        <w:tcBorders>
          <w:top w:val="single" w:sz="8" w:space="0" w:color="A9D4DB" w:themeColor="accent1"/>
          <w:left w:val="single" w:sz="8" w:space="0" w:color="A9D4DB" w:themeColor="accent1"/>
          <w:bottom w:val="single" w:sz="8" w:space="0" w:color="A9D4DB" w:themeColor="accent1"/>
          <w:right w:val="single" w:sz="8" w:space="0" w:color="A9D4DB" w:themeColor="accent1"/>
          <w:insideV w:val="single" w:sz="8" w:space="0" w:color="A9D4DB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6D44E7"/>
    <w:tblPr>
      <w:tblStyleRowBandSize w:val="1"/>
      <w:tblStyleColBandSize w:val="1"/>
      <w:tblBorders>
        <w:top w:val="single" w:sz="8" w:space="0" w:color="FBE284" w:themeColor="accent2"/>
        <w:left w:val="single" w:sz="8" w:space="0" w:color="FBE284" w:themeColor="accent2"/>
        <w:bottom w:val="single" w:sz="8" w:space="0" w:color="FBE284" w:themeColor="accent2"/>
        <w:right w:val="single" w:sz="8" w:space="0" w:color="FBE284" w:themeColor="accent2"/>
        <w:insideH w:val="single" w:sz="8" w:space="0" w:color="FBE284" w:themeColor="accent2"/>
        <w:insideV w:val="single" w:sz="8" w:space="0" w:color="FBE284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E284" w:themeColor="accent2"/>
          <w:left w:val="single" w:sz="8" w:space="0" w:color="FBE284" w:themeColor="accent2"/>
          <w:bottom w:val="single" w:sz="18" w:space="0" w:color="FBE284" w:themeColor="accent2"/>
          <w:right w:val="single" w:sz="8" w:space="0" w:color="FBE284" w:themeColor="accent2"/>
          <w:insideH w:val="nil"/>
          <w:insideV w:val="single" w:sz="8" w:space="0" w:color="FBE284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E284" w:themeColor="accent2"/>
          <w:left w:val="single" w:sz="8" w:space="0" w:color="FBE284" w:themeColor="accent2"/>
          <w:bottom w:val="single" w:sz="8" w:space="0" w:color="FBE284" w:themeColor="accent2"/>
          <w:right w:val="single" w:sz="8" w:space="0" w:color="FBE284" w:themeColor="accent2"/>
          <w:insideH w:val="nil"/>
          <w:insideV w:val="single" w:sz="8" w:space="0" w:color="FBE284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E284" w:themeColor="accent2"/>
          <w:left w:val="single" w:sz="8" w:space="0" w:color="FBE284" w:themeColor="accent2"/>
          <w:bottom w:val="single" w:sz="8" w:space="0" w:color="FBE284" w:themeColor="accent2"/>
          <w:right w:val="single" w:sz="8" w:space="0" w:color="FBE284" w:themeColor="accent2"/>
        </w:tcBorders>
      </w:tcPr>
    </w:tblStylePr>
    <w:tblStylePr w:type="band1Vert">
      <w:tblPr/>
      <w:tcPr>
        <w:tcBorders>
          <w:top w:val="single" w:sz="8" w:space="0" w:color="FBE284" w:themeColor="accent2"/>
          <w:left w:val="single" w:sz="8" w:space="0" w:color="FBE284" w:themeColor="accent2"/>
          <w:bottom w:val="single" w:sz="8" w:space="0" w:color="FBE284" w:themeColor="accent2"/>
          <w:right w:val="single" w:sz="8" w:space="0" w:color="FBE284" w:themeColor="accent2"/>
        </w:tcBorders>
        <w:shd w:val="clear" w:color="auto" w:fill="FEF7E0" w:themeFill="accent2" w:themeFillTint="3F"/>
      </w:tcPr>
    </w:tblStylePr>
    <w:tblStylePr w:type="band1Horz">
      <w:tblPr/>
      <w:tcPr>
        <w:tcBorders>
          <w:top w:val="single" w:sz="8" w:space="0" w:color="FBE284" w:themeColor="accent2"/>
          <w:left w:val="single" w:sz="8" w:space="0" w:color="FBE284" w:themeColor="accent2"/>
          <w:bottom w:val="single" w:sz="8" w:space="0" w:color="FBE284" w:themeColor="accent2"/>
          <w:right w:val="single" w:sz="8" w:space="0" w:color="FBE284" w:themeColor="accent2"/>
          <w:insideV w:val="single" w:sz="8" w:space="0" w:color="FBE284" w:themeColor="accent2"/>
        </w:tcBorders>
        <w:shd w:val="clear" w:color="auto" w:fill="FEF7E0" w:themeFill="accent2" w:themeFillTint="3F"/>
      </w:tcPr>
    </w:tblStylePr>
    <w:tblStylePr w:type="band2Horz">
      <w:tblPr/>
      <w:tcPr>
        <w:tcBorders>
          <w:top w:val="single" w:sz="8" w:space="0" w:color="FBE284" w:themeColor="accent2"/>
          <w:left w:val="single" w:sz="8" w:space="0" w:color="FBE284" w:themeColor="accent2"/>
          <w:bottom w:val="single" w:sz="8" w:space="0" w:color="FBE284" w:themeColor="accent2"/>
          <w:right w:val="single" w:sz="8" w:space="0" w:color="FBE284" w:themeColor="accent2"/>
          <w:insideV w:val="single" w:sz="8" w:space="0" w:color="FBE284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6D44E7"/>
    <w:tblPr>
      <w:tblStyleRowBandSize w:val="1"/>
      <w:tblStyleColBandSize w:val="1"/>
      <w:tblBorders>
        <w:top w:val="single" w:sz="8" w:space="0" w:color="4495A2" w:themeColor="accent3"/>
        <w:left w:val="single" w:sz="8" w:space="0" w:color="4495A2" w:themeColor="accent3"/>
        <w:bottom w:val="single" w:sz="8" w:space="0" w:color="4495A2" w:themeColor="accent3"/>
        <w:right w:val="single" w:sz="8" w:space="0" w:color="4495A2" w:themeColor="accent3"/>
        <w:insideH w:val="single" w:sz="8" w:space="0" w:color="4495A2" w:themeColor="accent3"/>
        <w:insideV w:val="single" w:sz="8" w:space="0" w:color="4495A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95A2" w:themeColor="accent3"/>
          <w:left w:val="single" w:sz="8" w:space="0" w:color="4495A2" w:themeColor="accent3"/>
          <w:bottom w:val="single" w:sz="18" w:space="0" w:color="4495A2" w:themeColor="accent3"/>
          <w:right w:val="single" w:sz="8" w:space="0" w:color="4495A2" w:themeColor="accent3"/>
          <w:insideH w:val="nil"/>
          <w:insideV w:val="single" w:sz="8" w:space="0" w:color="4495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95A2" w:themeColor="accent3"/>
          <w:left w:val="single" w:sz="8" w:space="0" w:color="4495A2" w:themeColor="accent3"/>
          <w:bottom w:val="single" w:sz="8" w:space="0" w:color="4495A2" w:themeColor="accent3"/>
          <w:right w:val="single" w:sz="8" w:space="0" w:color="4495A2" w:themeColor="accent3"/>
          <w:insideH w:val="nil"/>
          <w:insideV w:val="single" w:sz="8" w:space="0" w:color="4495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95A2" w:themeColor="accent3"/>
          <w:left w:val="single" w:sz="8" w:space="0" w:color="4495A2" w:themeColor="accent3"/>
          <w:bottom w:val="single" w:sz="8" w:space="0" w:color="4495A2" w:themeColor="accent3"/>
          <w:right w:val="single" w:sz="8" w:space="0" w:color="4495A2" w:themeColor="accent3"/>
        </w:tcBorders>
      </w:tcPr>
    </w:tblStylePr>
    <w:tblStylePr w:type="band1Vert">
      <w:tblPr/>
      <w:tcPr>
        <w:tcBorders>
          <w:top w:val="single" w:sz="8" w:space="0" w:color="4495A2" w:themeColor="accent3"/>
          <w:left w:val="single" w:sz="8" w:space="0" w:color="4495A2" w:themeColor="accent3"/>
          <w:bottom w:val="single" w:sz="8" w:space="0" w:color="4495A2" w:themeColor="accent3"/>
          <w:right w:val="single" w:sz="8" w:space="0" w:color="4495A2" w:themeColor="accent3"/>
        </w:tcBorders>
        <w:shd w:val="clear" w:color="auto" w:fill="CEE6EA" w:themeFill="accent3" w:themeFillTint="3F"/>
      </w:tcPr>
    </w:tblStylePr>
    <w:tblStylePr w:type="band1Horz">
      <w:tblPr/>
      <w:tcPr>
        <w:tcBorders>
          <w:top w:val="single" w:sz="8" w:space="0" w:color="4495A2" w:themeColor="accent3"/>
          <w:left w:val="single" w:sz="8" w:space="0" w:color="4495A2" w:themeColor="accent3"/>
          <w:bottom w:val="single" w:sz="8" w:space="0" w:color="4495A2" w:themeColor="accent3"/>
          <w:right w:val="single" w:sz="8" w:space="0" w:color="4495A2" w:themeColor="accent3"/>
          <w:insideV w:val="single" w:sz="8" w:space="0" w:color="4495A2" w:themeColor="accent3"/>
        </w:tcBorders>
        <w:shd w:val="clear" w:color="auto" w:fill="CEE6EA" w:themeFill="accent3" w:themeFillTint="3F"/>
      </w:tcPr>
    </w:tblStylePr>
    <w:tblStylePr w:type="band2Horz">
      <w:tblPr/>
      <w:tcPr>
        <w:tcBorders>
          <w:top w:val="single" w:sz="8" w:space="0" w:color="4495A2" w:themeColor="accent3"/>
          <w:left w:val="single" w:sz="8" w:space="0" w:color="4495A2" w:themeColor="accent3"/>
          <w:bottom w:val="single" w:sz="8" w:space="0" w:color="4495A2" w:themeColor="accent3"/>
          <w:right w:val="single" w:sz="8" w:space="0" w:color="4495A2" w:themeColor="accent3"/>
          <w:insideV w:val="single" w:sz="8" w:space="0" w:color="4495A2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6D44E7"/>
    <w:tblPr>
      <w:tblStyleRowBandSize w:val="1"/>
      <w:tblStyleColBandSize w:val="1"/>
      <w:tblBorders>
        <w:top w:val="single" w:sz="8" w:space="0" w:color="AA5881" w:themeColor="accent4"/>
        <w:left w:val="single" w:sz="8" w:space="0" w:color="AA5881" w:themeColor="accent4"/>
        <w:bottom w:val="single" w:sz="8" w:space="0" w:color="AA5881" w:themeColor="accent4"/>
        <w:right w:val="single" w:sz="8" w:space="0" w:color="AA5881" w:themeColor="accent4"/>
        <w:insideH w:val="single" w:sz="8" w:space="0" w:color="AA5881" w:themeColor="accent4"/>
        <w:insideV w:val="single" w:sz="8" w:space="0" w:color="AA5881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A5881" w:themeColor="accent4"/>
          <w:left w:val="single" w:sz="8" w:space="0" w:color="AA5881" w:themeColor="accent4"/>
          <w:bottom w:val="single" w:sz="18" w:space="0" w:color="AA5881" w:themeColor="accent4"/>
          <w:right w:val="single" w:sz="8" w:space="0" w:color="AA5881" w:themeColor="accent4"/>
          <w:insideH w:val="nil"/>
          <w:insideV w:val="single" w:sz="8" w:space="0" w:color="AA588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A5881" w:themeColor="accent4"/>
          <w:left w:val="single" w:sz="8" w:space="0" w:color="AA5881" w:themeColor="accent4"/>
          <w:bottom w:val="single" w:sz="8" w:space="0" w:color="AA5881" w:themeColor="accent4"/>
          <w:right w:val="single" w:sz="8" w:space="0" w:color="AA5881" w:themeColor="accent4"/>
          <w:insideH w:val="nil"/>
          <w:insideV w:val="single" w:sz="8" w:space="0" w:color="AA588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A5881" w:themeColor="accent4"/>
          <w:left w:val="single" w:sz="8" w:space="0" w:color="AA5881" w:themeColor="accent4"/>
          <w:bottom w:val="single" w:sz="8" w:space="0" w:color="AA5881" w:themeColor="accent4"/>
          <w:right w:val="single" w:sz="8" w:space="0" w:color="AA5881" w:themeColor="accent4"/>
        </w:tcBorders>
      </w:tcPr>
    </w:tblStylePr>
    <w:tblStylePr w:type="band1Vert">
      <w:tblPr/>
      <w:tcPr>
        <w:tcBorders>
          <w:top w:val="single" w:sz="8" w:space="0" w:color="AA5881" w:themeColor="accent4"/>
          <w:left w:val="single" w:sz="8" w:space="0" w:color="AA5881" w:themeColor="accent4"/>
          <w:bottom w:val="single" w:sz="8" w:space="0" w:color="AA5881" w:themeColor="accent4"/>
          <w:right w:val="single" w:sz="8" w:space="0" w:color="AA5881" w:themeColor="accent4"/>
        </w:tcBorders>
        <w:shd w:val="clear" w:color="auto" w:fill="EAD5DF" w:themeFill="accent4" w:themeFillTint="3F"/>
      </w:tcPr>
    </w:tblStylePr>
    <w:tblStylePr w:type="band1Horz">
      <w:tblPr/>
      <w:tcPr>
        <w:tcBorders>
          <w:top w:val="single" w:sz="8" w:space="0" w:color="AA5881" w:themeColor="accent4"/>
          <w:left w:val="single" w:sz="8" w:space="0" w:color="AA5881" w:themeColor="accent4"/>
          <w:bottom w:val="single" w:sz="8" w:space="0" w:color="AA5881" w:themeColor="accent4"/>
          <w:right w:val="single" w:sz="8" w:space="0" w:color="AA5881" w:themeColor="accent4"/>
          <w:insideV w:val="single" w:sz="8" w:space="0" w:color="AA5881" w:themeColor="accent4"/>
        </w:tcBorders>
        <w:shd w:val="clear" w:color="auto" w:fill="EAD5DF" w:themeFill="accent4" w:themeFillTint="3F"/>
      </w:tcPr>
    </w:tblStylePr>
    <w:tblStylePr w:type="band2Horz">
      <w:tblPr/>
      <w:tcPr>
        <w:tcBorders>
          <w:top w:val="single" w:sz="8" w:space="0" w:color="AA5881" w:themeColor="accent4"/>
          <w:left w:val="single" w:sz="8" w:space="0" w:color="AA5881" w:themeColor="accent4"/>
          <w:bottom w:val="single" w:sz="8" w:space="0" w:color="AA5881" w:themeColor="accent4"/>
          <w:right w:val="single" w:sz="8" w:space="0" w:color="AA5881" w:themeColor="accent4"/>
          <w:insideV w:val="single" w:sz="8" w:space="0" w:color="AA5881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6D44E7"/>
    <w:tblPr>
      <w:tblStyleRowBandSize w:val="1"/>
      <w:tblStyleColBandSize w:val="1"/>
      <w:tblBorders>
        <w:top w:val="single" w:sz="8" w:space="0" w:color="E06742" w:themeColor="accent5"/>
        <w:left w:val="single" w:sz="8" w:space="0" w:color="E06742" w:themeColor="accent5"/>
        <w:bottom w:val="single" w:sz="8" w:space="0" w:color="E06742" w:themeColor="accent5"/>
        <w:right w:val="single" w:sz="8" w:space="0" w:color="E06742" w:themeColor="accent5"/>
        <w:insideH w:val="single" w:sz="8" w:space="0" w:color="E06742" w:themeColor="accent5"/>
        <w:insideV w:val="single" w:sz="8" w:space="0" w:color="E0674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06742" w:themeColor="accent5"/>
          <w:left w:val="single" w:sz="8" w:space="0" w:color="E06742" w:themeColor="accent5"/>
          <w:bottom w:val="single" w:sz="18" w:space="0" w:color="E06742" w:themeColor="accent5"/>
          <w:right w:val="single" w:sz="8" w:space="0" w:color="E06742" w:themeColor="accent5"/>
          <w:insideH w:val="nil"/>
          <w:insideV w:val="single" w:sz="8" w:space="0" w:color="E0674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06742" w:themeColor="accent5"/>
          <w:left w:val="single" w:sz="8" w:space="0" w:color="E06742" w:themeColor="accent5"/>
          <w:bottom w:val="single" w:sz="8" w:space="0" w:color="E06742" w:themeColor="accent5"/>
          <w:right w:val="single" w:sz="8" w:space="0" w:color="E06742" w:themeColor="accent5"/>
          <w:insideH w:val="nil"/>
          <w:insideV w:val="single" w:sz="8" w:space="0" w:color="E0674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06742" w:themeColor="accent5"/>
          <w:left w:val="single" w:sz="8" w:space="0" w:color="E06742" w:themeColor="accent5"/>
          <w:bottom w:val="single" w:sz="8" w:space="0" w:color="E06742" w:themeColor="accent5"/>
          <w:right w:val="single" w:sz="8" w:space="0" w:color="E06742" w:themeColor="accent5"/>
        </w:tcBorders>
      </w:tcPr>
    </w:tblStylePr>
    <w:tblStylePr w:type="band1Vert">
      <w:tblPr/>
      <w:tcPr>
        <w:tcBorders>
          <w:top w:val="single" w:sz="8" w:space="0" w:color="E06742" w:themeColor="accent5"/>
          <w:left w:val="single" w:sz="8" w:space="0" w:color="E06742" w:themeColor="accent5"/>
          <w:bottom w:val="single" w:sz="8" w:space="0" w:color="E06742" w:themeColor="accent5"/>
          <w:right w:val="single" w:sz="8" w:space="0" w:color="E06742" w:themeColor="accent5"/>
        </w:tcBorders>
        <w:shd w:val="clear" w:color="auto" w:fill="F7D9D0" w:themeFill="accent5" w:themeFillTint="3F"/>
      </w:tcPr>
    </w:tblStylePr>
    <w:tblStylePr w:type="band1Horz">
      <w:tblPr/>
      <w:tcPr>
        <w:tcBorders>
          <w:top w:val="single" w:sz="8" w:space="0" w:color="E06742" w:themeColor="accent5"/>
          <w:left w:val="single" w:sz="8" w:space="0" w:color="E06742" w:themeColor="accent5"/>
          <w:bottom w:val="single" w:sz="8" w:space="0" w:color="E06742" w:themeColor="accent5"/>
          <w:right w:val="single" w:sz="8" w:space="0" w:color="E06742" w:themeColor="accent5"/>
          <w:insideV w:val="single" w:sz="8" w:space="0" w:color="E06742" w:themeColor="accent5"/>
        </w:tcBorders>
        <w:shd w:val="clear" w:color="auto" w:fill="F7D9D0" w:themeFill="accent5" w:themeFillTint="3F"/>
      </w:tcPr>
    </w:tblStylePr>
    <w:tblStylePr w:type="band2Horz">
      <w:tblPr/>
      <w:tcPr>
        <w:tcBorders>
          <w:top w:val="single" w:sz="8" w:space="0" w:color="E06742" w:themeColor="accent5"/>
          <w:left w:val="single" w:sz="8" w:space="0" w:color="E06742" w:themeColor="accent5"/>
          <w:bottom w:val="single" w:sz="8" w:space="0" w:color="E06742" w:themeColor="accent5"/>
          <w:right w:val="single" w:sz="8" w:space="0" w:color="E06742" w:themeColor="accent5"/>
          <w:insideV w:val="single" w:sz="8" w:space="0" w:color="E06742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6D44E7"/>
    <w:tblPr>
      <w:tblStyleRowBandSize w:val="1"/>
      <w:tblStyleColBandSize w:val="1"/>
      <w:tblBorders>
        <w:top w:val="single" w:sz="8" w:space="0" w:color="F9D448" w:themeColor="accent6"/>
        <w:left w:val="single" w:sz="8" w:space="0" w:color="F9D448" w:themeColor="accent6"/>
        <w:bottom w:val="single" w:sz="8" w:space="0" w:color="F9D448" w:themeColor="accent6"/>
        <w:right w:val="single" w:sz="8" w:space="0" w:color="F9D448" w:themeColor="accent6"/>
        <w:insideH w:val="single" w:sz="8" w:space="0" w:color="F9D448" w:themeColor="accent6"/>
        <w:insideV w:val="single" w:sz="8" w:space="0" w:color="F9D44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D448" w:themeColor="accent6"/>
          <w:left w:val="single" w:sz="8" w:space="0" w:color="F9D448" w:themeColor="accent6"/>
          <w:bottom w:val="single" w:sz="18" w:space="0" w:color="F9D448" w:themeColor="accent6"/>
          <w:right w:val="single" w:sz="8" w:space="0" w:color="F9D448" w:themeColor="accent6"/>
          <w:insideH w:val="nil"/>
          <w:insideV w:val="single" w:sz="8" w:space="0" w:color="F9D44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D448" w:themeColor="accent6"/>
          <w:left w:val="single" w:sz="8" w:space="0" w:color="F9D448" w:themeColor="accent6"/>
          <w:bottom w:val="single" w:sz="8" w:space="0" w:color="F9D448" w:themeColor="accent6"/>
          <w:right w:val="single" w:sz="8" w:space="0" w:color="F9D448" w:themeColor="accent6"/>
          <w:insideH w:val="nil"/>
          <w:insideV w:val="single" w:sz="8" w:space="0" w:color="F9D44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D448" w:themeColor="accent6"/>
          <w:left w:val="single" w:sz="8" w:space="0" w:color="F9D448" w:themeColor="accent6"/>
          <w:bottom w:val="single" w:sz="8" w:space="0" w:color="F9D448" w:themeColor="accent6"/>
          <w:right w:val="single" w:sz="8" w:space="0" w:color="F9D448" w:themeColor="accent6"/>
        </w:tcBorders>
      </w:tcPr>
    </w:tblStylePr>
    <w:tblStylePr w:type="band1Vert">
      <w:tblPr/>
      <w:tcPr>
        <w:tcBorders>
          <w:top w:val="single" w:sz="8" w:space="0" w:color="F9D448" w:themeColor="accent6"/>
          <w:left w:val="single" w:sz="8" w:space="0" w:color="F9D448" w:themeColor="accent6"/>
          <w:bottom w:val="single" w:sz="8" w:space="0" w:color="F9D448" w:themeColor="accent6"/>
          <w:right w:val="single" w:sz="8" w:space="0" w:color="F9D448" w:themeColor="accent6"/>
        </w:tcBorders>
        <w:shd w:val="clear" w:color="auto" w:fill="FDF4D1" w:themeFill="accent6" w:themeFillTint="3F"/>
      </w:tcPr>
    </w:tblStylePr>
    <w:tblStylePr w:type="band1Horz">
      <w:tblPr/>
      <w:tcPr>
        <w:tcBorders>
          <w:top w:val="single" w:sz="8" w:space="0" w:color="F9D448" w:themeColor="accent6"/>
          <w:left w:val="single" w:sz="8" w:space="0" w:color="F9D448" w:themeColor="accent6"/>
          <w:bottom w:val="single" w:sz="8" w:space="0" w:color="F9D448" w:themeColor="accent6"/>
          <w:right w:val="single" w:sz="8" w:space="0" w:color="F9D448" w:themeColor="accent6"/>
          <w:insideV w:val="single" w:sz="8" w:space="0" w:color="F9D448" w:themeColor="accent6"/>
        </w:tcBorders>
        <w:shd w:val="clear" w:color="auto" w:fill="FDF4D1" w:themeFill="accent6" w:themeFillTint="3F"/>
      </w:tcPr>
    </w:tblStylePr>
    <w:tblStylePr w:type="band2Horz">
      <w:tblPr/>
      <w:tcPr>
        <w:tcBorders>
          <w:top w:val="single" w:sz="8" w:space="0" w:color="F9D448" w:themeColor="accent6"/>
          <w:left w:val="single" w:sz="8" w:space="0" w:color="F9D448" w:themeColor="accent6"/>
          <w:bottom w:val="single" w:sz="8" w:space="0" w:color="F9D448" w:themeColor="accent6"/>
          <w:right w:val="single" w:sz="8" w:space="0" w:color="F9D448" w:themeColor="accent6"/>
          <w:insideV w:val="single" w:sz="8" w:space="0" w:color="F9D448" w:themeColor="accent6"/>
        </w:tcBorders>
      </w:tcPr>
    </w:tblStylePr>
  </w:style>
  <w:style w:type="table" w:styleId="afffc">
    <w:name w:val="Light List"/>
    <w:basedOn w:val="a4"/>
    <w:uiPriority w:val="61"/>
    <w:semiHidden/>
    <w:unhideWhenUsed/>
    <w:rsid w:val="006D44E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6D44E7"/>
    <w:tblPr>
      <w:tblStyleRowBandSize w:val="1"/>
      <w:tblStyleColBandSize w:val="1"/>
      <w:tblBorders>
        <w:top w:val="single" w:sz="8" w:space="0" w:color="A9D4DB" w:themeColor="accent1"/>
        <w:left w:val="single" w:sz="8" w:space="0" w:color="A9D4DB" w:themeColor="accent1"/>
        <w:bottom w:val="single" w:sz="8" w:space="0" w:color="A9D4DB" w:themeColor="accent1"/>
        <w:right w:val="single" w:sz="8" w:space="0" w:color="A9D4D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9D4D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D4DB" w:themeColor="accent1"/>
          <w:left w:val="single" w:sz="8" w:space="0" w:color="A9D4DB" w:themeColor="accent1"/>
          <w:bottom w:val="single" w:sz="8" w:space="0" w:color="A9D4DB" w:themeColor="accent1"/>
          <w:right w:val="single" w:sz="8" w:space="0" w:color="A9D4D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9D4DB" w:themeColor="accent1"/>
          <w:left w:val="single" w:sz="8" w:space="0" w:color="A9D4DB" w:themeColor="accent1"/>
          <w:bottom w:val="single" w:sz="8" w:space="0" w:color="A9D4DB" w:themeColor="accent1"/>
          <w:right w:val="single" w:sz="8" w:space="0" w:color="A9D4DB" w:themeColor="accent1"/>
        </w:tcBorders>
      </w:tcPr>
    </w:tblStylePr>
    <w:tblStylePr w:type="band1Horz">
      <w:tblPr/>
      <w:tcPr>
        <w:tcBorders>
          <w:top w:val="single" w:sz="8" w:space="0" w:color="A9D4DB" w:themeColor="accent1"/>
          <w:left w:val="single" w:sz="8" w:space="0" w:color="A9D4DB" w:themeColor="accent1"/>
          <w:bottom w:val="single" w:sz="8" w:space="0" w:color="A9D4DB" w:themeColor="accent1"/>
          <w:right w:val="single" w:sz="8" w:space="0" w:color="A9D4DB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6D44E7"/>
    <w:tblPr>
      <w:tblStyleRowBandSize w:val="1"/>
      <w:tblStyleColBandSize w:val="1"/>
      <w:tblBorders>
        <w:top w:val="single" w:sz="8" w:space="0" w:color="FBE284" w:themeColor="accent2"/>
        <w:left w:val="single" w:sz="8" w:space="0" w:color="FBE284" w:themeColor="accent2"/>
        <w:bottom w:val="single" w:sz="8" w:space="0" w:color="FBE284" w:themeColor="accent2"/>
        <w:right w:val="single" w:sz="8" w:space="0" w:color="FBE284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E284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E284" w:themeColor="accent2"/>
          <w:left w:val="single" w:sz="8" w:space="0" w:color="FBE284" w:themeColor="accent2"/>
          <w:bottom w:val="single" w:sz="8" w:space="0" w:color="FBE284" w:themeColor="accent2"/>
          <w:right w:val="single" w:sz="8" w:space="0" w:color="FBE284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E284" w:themeColor="accent2"/>
          <w:left w:val="single" w:sz="8" w:space="0" w:color="FBE284" w:themeColor="accent2"/>
          <w:bottom w:val="single" w:sz="8" w:space="0" w:color="FBE284" w:themeColor="accent2"/>
          <w:right w:val="single" w:sz="8" w:space="0" w:color="FBE284" w:themeColor="accent2"/>
        </w:tcBorders>
      </w:tcPr>
    </w:tblStylePr>
    <w:tblStylePr w:type="band1Horz">
      <w:tblPr/>
      <w:tcPr>
        <w:tcBorders>
          <w:top w:val="single" w:sz="8" w:space="0" w:color="FBE284" w:themeColor="accent2"/>
          <w:left w:val="single" w:sz="8" w:space="0" w:color="FBE284" w:themeColor="accent2"/>
          <w:bottom w:val="single" w:sz="8" w:space="0" w:color="FBE284" w:themeColor="accent2"/>
          <w:right w:val="single" w:sz="8" w:space="0" w:color="FBE284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6D44E7"/>
    <w:tblPr>
      <w:tblStyleRowBandSize w:val="1"/>
      <w:tblStyleColBandSize w:val="1"/>
      <w:tblBorders>
        <w:top w:val="single" w:sz="8" w:space="0" w:color="4495A2" w:themeColor="accent3"/>
        <w:left w:val="single" w:sz="8" w:space="0" w:color="4495A2" w:themeColor="accent3"/>
        <w:bottom w:val="single" w:sz="8" w:space="0" w:color="4495A2" w:themeColor="accent3"/>
        <w:right w:val="single" w:sz="8" w:space="0" w:color="4495A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95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95A2" w:themeColor="accent3"/>
          <w:left w:val="single" w:sz="8" w:space="0" w:color="4495A2" w:themeColor="accent3"/>
          <w:bottom w:val="single" w:sz="8" w:space="0" w:color="4495A2" w:themeColor="accent3"/>
          <w:right w:val="single" w:sz="8" w:space="0" w:color="4495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95A2" w:themeColor="accent3"/>
          <w:left w:val="single" w:sz="8" w:space="0" w:color="4495A2" w:themeColor="accent3"/>
          <w:bottom w:val="single" w:sz="8" w:space="0" w:color="4495A2" w:themeColor="accent3"/>
          <w:right w:val="single" w:sz="8" w:space="0" w:color="4495A2" w:themeColor="accent3"/>
        </w:tcBorders>
      </w:tcPr>
    </w:tblStylePr>
    <w:tblStylePr w:type="band1Horz">
      <w:tblPr/>
      <w:tcPr>
        <w:tcBorders>
          <w:top w:val="single" w:sz="8" w:space="0" w:color="4495A2" w:themeColor="accent3"/>
          <w:left w:val="single" w:sz="8" w:space="0" w:color="4495A2" w:themeColor="accent3"/>
          <w:bottom w:val="single" w:sz="8" w:space="0" w:color="4495A2" w:themeColor="accent3"/>
          <w:right w:val="single" w:sz="8" w:space="0" w:color="4495A2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6D44E7"/>
    <w:tblPr>
      <w:tblStyleRowBandSize w:val="1"/>
      <w:tblStyleColBandSize w:val="1"/>
      <w:tblBorders>
        <w:top w:val="single" w:sz="8" w:space="0" w:color="AA5881" w:themeColor="accent4"/>
        <w:left w:val="single" w:sz="8" w:space="0" w:color="AA5881" w:themeColor="accent4"/>
        <w:bottom w:val="single" w:sz="8" w:space="0" w:color="AA5881" w:themeColor="accent4"/>
        <w:right w:val="single" w:sz="8" w:space="0" w:color="AA5881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A588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A5881" w:themeColor="accent4"/>
          <w:left w:val="single" w:sz="8" w:space="0" w:color="AA5881" w:themeColor="accent4"/>
          <w:bottom w:val="single" w:sz="8" w:space="0" w:color="AA5881" w:themeColor="accent4"/>
          <w:right w:val="single" w:sz="8" w:space="0" w:color="AA588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A5881" w:themeColor="accent4"/>
          <w:left w:val="single" w:sz="8" w:space="0" w:color="AA5881" w:themeColor="accent4"/>
          <w:bottom w:val="single" w:sz="8" w:space="0" w:color="AA5881" w:themeColor="accent4"/>
          <w:right w:val="single" w:sz="8" w:space="0" w:color="AA5881" w:themeColor="accent4"/>
        </w:tcBorders>
      </w:tcPr>
    </w:tblStylePr>
    <w:tblStylePr w:type="band1Horz">
      <w:tblPr/>
      <w:tcPr>
        <w:tcBorders>
          <w:top w:val="single" w:sz="8" w:space="0" w:color="AA5881" w:themeColor="accent4"/>
          <w:left w:val="single" w:sz="8" w:space="0" w:color="AA5881" w:themeColor="accent4"/>
          <w:bottom w:val="single" w:sz="8" w:space="0" w:color="AA5881" w:themeColor="accent4"/>
          <w:right w:val="single" w:sz="8" w:space="0" w:color="AA5881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6D44E7"/>
    <w:tblPr>
      <w:tblStyleRowBandSize w:val="1"/>
      <w:tblStyleColBandSize w:val="1"/>
      <w:tblBorders>
        <w:top w:val="single" w:sz="8" w:space="0" w:color="E06742" w:themeColor="accent5"/>
        <w:left w:val="single" w:sz="8" w:space="0" w:color="E06742" w:themeColor="accent5"/>
        <w:bottom w:val="single" w:sz="8" w:space="0" w:color="E06742" w:themeColor="accent5"/>
        <w:right w:val="single" w:sz="8" w:space="0" w:color="E0674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0674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06742" w:themeColor="accent5"/>
          <w:left w:val="single" w:sz="8" w:space="0" w:color="E06742" w:themeColor="accent5"/>
          <w:bottom w:val="single" w:sz="8" w:space="0" w:color="E06742" w:themeColor="accent5"/>
          <w:right w:val="single" w:sz="8" w:space="0" w:color="E0674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06742" w:themeColor="accent5"/>
          <w:left w:val="single" w:sz="8" w:space="0" w:color="E06742" w:themeColor="accent5"/>
          <w:bottom w:val="single" w:sz="8" w:space="0" w:color="E06742" w:themeColor="accent5"/>
          <w:right w:val="single" w:sz="8" w:space="0" w:color="E06742" w:themeColor="accent5"/>
        </w:tcBorders>
      </w:tcPr>
    </w:tblStylePr>
    <w:tblStylePr w:type="band1Horz">
      <w:tblPr/>
      <w:tcPr>
        <w:tcBorders>
          <w:top w:val="single" w:sz="8" w:space="0" w:color="E06742" w:themeColor="accent5"/>
          <w:left w:val="single" w:sz="8" w:space="0" w:color="E06742" w:themeColor="accent5"/>
          <w:bottom w:val="single" w:sz="8" w:space="0" w:color="E06742" w:themeColor="accent5"/>
          <w:right w:val="single" w:sz="8" w:space="0" w:color="E06742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6D44E7"/>
    <w:tblPr>
      <w:tblStyleRowBandSize w:val="1"/>
      <w:tblStyleColBandSize w:val="1"/>
      <w:tblBorders>
        <w:top w:val="single" w:sz="8" w:space="0" w:color="F9D448" w:themeColor="accent6"/>
        <w:left w:val="single" w:sz="8" w:space="0" w:color="F9D448" w:themeColor="accent6"/>
        <w:bottom w:val="single" w:sz="8" w:space="0" w:color="F9D448" w:themeColor="accent6"/>
        <w:right w:val="single" w:sz="8" w:space="0" w:color="F9D44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D44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D448" w:themeColor="accent6"/>
          <w:left w:val="single" w:sz="8" w:space="0" w:color="F9D448" w:themeColor="accent6"/>
          <w:bottom w:val="single" w:sz="8" w:space="0" w:color="F9D448" w:themeColor="accent6"/>
          <w:right w:val="single" w:sz="8" w:space="0" w:color="F9D44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D448" w:themeColor="accent6"/>
          <w:left w:val="single" w:sz="8" w:space="0" w:color="F9D448" w:themeColor="accent6"/>
          <w:bottom w:val="single" w:sz="8" w:space="0" w:color="F9D448" w:themeColor="accent6"/>
          <w:right w:val="single" w:sz="8" w:space="0" w:color="F9D448" w:themeColor="accent6"/>
        </w:tcBorders>
      </w:tcPr>
    </w:tblStylePr>
    <w:tblStylePr w:type="band1Horz">
      <w:tblPr/>
      <w:tcPr>
        <w:tcBorders>
          <w:top w:val="single" w:sz="8" w:space="0" w:color="F9D448" w:themeColor="accent6"/>
          <w:left w:val="single" w:sz="8" w:space="0" w:color="F9D448" w:themeColor="accent6"/>
          <w:bottom w:val="single" w:sz="8" w:space="0" w:color="F9D448" w:themeColor="accent6"/>
          <w:right w:val="single" w:sz="8" w:space="0" w:color="F9D448" w:themeColor="accent6"/>
        </w:tcBorders>
      </w:tcPr>
    </w:tblStylePr>
  </w:style>
  <w:style w:type="table" w:styleId="afffd">
    <w:name w:val="Light Shading"/>
    <w:basedOn w:val="a4"/>
    <w:uiPriority w:val="60"/>
    <w:semiHidden/>
    <w:unhideWhenUsed/>
    <w:rsid w:val="006D44E7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6D44E7"/>
    <w:rPr>
      <w:color w:val="64B1BE" w:themeColor="accent1" w:themeShade="BF"/>
    </w:rPr>
    <w:tblPr>
      <w:tblStyleRowBandSize w:val="1"/>
      <w:tblStyleColBandSize w:val="1"/>
      <w:tblBorders>
        <w:top w:val="single" w:sz="8" w:space="0" w:color="A9D4DB" w:themeColor="accent1"/>
        <w:bottom w:val="single" w:sz="8" w:space="0" w:color="A9D4D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9D4DB" w:themeColor="accent1"/>
          <w:left w:val="nil"/>
          <w:bottom w:val="single" w:sz="8" w:space="0" w:color="A9D4D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9D4DB" w:themeColor="accent1"/>
          <w:left w:val="nil"/>
          <w:bottom w:val="single" w:sz="8" w:space="0" w:color="A9D4D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9F4F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9F4F6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6D44E7"/>
    <w:rPr>
      <w:color w:val="F8CB26" w:themeColor="accent2" w:themeShade="BF"/>
    </w:rPr>
    <w:tblPr>
      <w:tblStyleRowBandSize w:val="1"/>
      <w:tblStyleColBandSize w:val="1"/>
      <w:tblBorders>
        <w:top w:val="single" w:sz="8" w:space="0" w:color="FBE284" w:themeColor="accent2"/>
        <w:bottom w:val="single" w:sz="8" w:space="0" w:color="FBE284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E284" w:themeColor="accent2"/>
          <w:left w:val="nil"/>
          <w:bottom w:val="single" w:sz="8" w:space="0" w:color="FBE284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E284" w:themeColor="accent2"/>
          <w:left w:val="nil"/>
          <w:bottom w:val="single" w:sz="8" w:space="0" w:color="FBE284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F7E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F7E0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6D44E7"/>
    <w:rPr>
      <w:color w:val="336F79" w:themeColor="accent3" w:themeShade="BF"/>
    </w:rPr>
    <w:tblPr>
      <w:tblStyleRowBandSize w:val="1"/>
      <w:tblStyleColBandSize w:val="1"/>
      <w:tblBorders>
        <w:top w:val="single" w:sz="8" w:space="0" w:color="4495A2" w:themeColor="accent3"/>
        <w:bottom w:val="single" w:sz="8" w:space="0" w:color="4495A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95A2" w:themeColor="accent3"/>
          <w:left w:val="nil"/>
          <w:bottom w:val="single" w:sz="8" w:space="0" w:color="4495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95A2" w:themeColor="accent3"/>
          <w:left w:val="nil"/>
          <w:bottom w:val="single" w:sz="8" w:space="0" w:color="4495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EE6E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EE6EA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6D44E7"/>
    <w:rPr>
      <w:color w:val="7F4160" w:themeColor="accent4" w:themeShade="BF"/>
    </w:rPr>
    <w:tblPr>
      <w:tblStyleRowBandSize w:val="1"/>
      <w:tblStyleColBandSize w:val="1"/>
      <w:tblBorders>
        <w:top w:val="single" w:sz="8" w:space="0" w:color="AA5881" w:themeColor="accent4"/>
        <w:bottom w:val="single" w:sz="8" w:space="0" w:color="AA5881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A5881" w:themeColor="accent4"/>
          <w:left w:val="nil"/>
          <w:bottom w:val="single" w:sz="8" w:space="0" w:color="AA588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A5881" w:themeColor="accent4"/>
          <w:left w:val="nil"/>
          <w:bottom w:val="single" w:sz="8" w:space="0" w:color="AA588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D5D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D5DF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6D44E7"/>
    <w:rPr>
      <w:color w:val="BA421E" w:themeColor="accent5" w:themeShade="BF"/>
    </w:rPr>
    <w:tblPr>
      <w:tblStyleRowBandSize w:val="1"/>
      <w:tblStyleColBandSize w:val="1"/>
      <w:tblBorders>
        <w:top w:val="single" w:sz="8" w:space="0" w:color="E06742" w:themeColor="accent5"/>
        <w:bottom w:val="single" w:sz="8" w:space="0" w:color="E0674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06742" w:themeColor="accent5"/>
          <w:left w:val="nil"/>
          <w:bottom w:val="single" w:sz="8" w:space="0" w:color="E0674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06742" w:themeColor="accent5"/>
          <w:left w:val="nil"/>
          <w:bottom w:val="single" w:sz="8" w:space="0" w:color="E0674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9D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D9D0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6D44E7"/>
    <w:rPr>
      <w:color w:val="E8B807" w:themeColor="accent6" w:themeShade="BF"/>
    </w:rPr>
    <w:tblPr>
      <w:tblStyleRowBandSize w:val="1"/>
      <w:tblStyleColBandSize w:val="1"/>
      <w:tblBorders>
        <w:top w:val="single" w:sz="8" w:space="0" w:color="F9D448" w:themeColor="accent6"/>
        <w:bottom w:val="single" w:sz="8" w:space="0" w:color="F9D44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D448" w:themeColor="accent6"/>
          <w:left w:val="nil"/>
          <w:bottom w:val="single" w:sz="8" w:space="0" w:color="F9D44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D448" w:themeColor="accent6"/>
          <w:left w:val="nil"/>
          <w:bottom w:val="single" w:sz="8" w:space="0" w:color="F9D44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F4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F4D1" w:themeFill="accent6" w:themeFillTint="3F"/>
      </w:tcPr>
    </w:tblStylePr>
  </w:style>
  <w:style w:type="character" w:styleId="afffe">
    <w:name w:val="line number"/>
    <w:basedOn w:val="a3"/>
    <w:uiPriority w:val="99"/>
    <w:semiHidden/>
    <w:unhideWhenUsed/>
    <w:rsid w:val="006D44E7"/>
    <w:rPr>
      <w:rFonts w:ascii="맑은 고딕" w:eastAsia="맑은 고딕" w:hAnsi="맑은 고딕"/>
    </w:rPr>
  </w:style>
  <w:style w:type="paragraph" w:styleId="affff">
    <w:name w:val="List"/>
    <w:basedOn w:val="a2"/>
    <w:uiPriority w:val="99"/>
    <w:semiHidden/>
    <w:unhideWhenUsed/>
    <w:rsid w:val="006D44E7"/>
    <w:pPr>
      <w:ind w:left="283" w:hanging="283"/>
      <w:contextualSpacing/>
    </w:pPr>
  </w:style>
  <w:style w:type="paragraph" w:styleId="27">
    <w:name w:val="List 2"/>
    <w:basedOn w:val="a2"/>
    <w:uiPriority w:val="99"/>
    <w:semiHidden/>
    <w:unhideWhenUsed/>
    <w:rsid w:val="006D44E7"/>
    <w:pPr>
      <w:ind w:left="566" w:hanging="283"/>
      <w:contextualSpacing/>
    </w:pPr>
  </w:style>
  <w:style w:type="paragraph" w:styleId="36">
    <w:name w:val="List 3"/>
    <w:basedOn w:val="a2"/>
    <w:uiPriority w:val="99"/>
    <w:semiHidden/>
    <w:unhideWhenUsed/>
    <w:rsid w:val="006D44E7"/>
    <w:pPr>
      <w:ind w:left="849" w:hanging="283"/>
      <w:contextualSpacing/>
    </w:pPr>
  </w:style>
  <w:style w:type="paragraph" w:styleId="44">
    <w:name w:val="List 4"/>
    <w:basedOn w:val="a2"/>
    <w:uiPriority w:val="99"/>
    <w:semiHidden/>
    <w:unhideWhenUsed/>
    <w:rsid w:val="006D44E7"/>
    <w:pPr>
      <w:ind w:left="1132" w:hanging="283"/>
      <w:contextualSpacing/>
    </w:pPr>
  </w:style>
  <w:style w:type="paragraph" w:styleId="54">
    <w:name w:val="List 5"/>
    <w:basedOn w:val="a2"/>
    <w:uiPriority w:val="99"/>
    <w:semiHidden/>
    <w:unhideWhenUsed/>
    <w:rsid w:val="006D44E7"/>
    <w:pPr>
      <w:ind w:left="1415" w:hanging="283"/>
      <w:contextualSpacing/>
    </w:pPr>
  </w:style>
  <w:style w:type="paragraph" w:styleId="a0">
    <w:name w:val="List Bullet"/>
    <w:basedOn w:val="a2"/>
    <w:uiPriority w:val="99"/>
    <w:semiHidden/>
    <w:unhideWhenUsed/>
    <w:rsid w:val="006D44E7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6D44E7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6D44E7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6D44E7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6D44E7"/>
    <w:pPr>
      <w:numPr>
        <w:numId w:val="14"/>
      </w:numPr>
      <w:contextualSpacing/>
    </w:pPr>
  </w:style>
  <w:style w:type="paragraph" w:styleId="affff0">
    <w:name w:val="List Continue"/>
    <w:basedOn w:val="a2"/>
    <w:uiPriority w:val="99"/>
    <w:semiHidden/>
    <w:unhideWhenUsed/>
    <w:rsid w:val="006D44E7"/>
    <w:pPr>
      <w:spacing w:after="120"/>
      <w:ind w:left="283"/>
      <w:contextualSpacing/>
    </w:pPr>
  </w:style>
  <w:style w:type="paragraph" w:styleId="28">
    <w:name w:val="List Continue 2"/>
    <w:basedOn w:val="a2"/>
    <w:uiPriority w:val="99"/>
    <w:semiHidden/>
    <w:unhideWhenUsed/>
    <w:rsid w:val="006D44E7"/>
    <w:pPr>
      <w:spacing w:after="120"/>
      <w:ind w:left="566"/>
      <w:contextualSpacing/>
    </w:pPr>
  </w:style>
  <w:style w:type="paragraph" w:styleId="37">
    <w:name w:val="List Continue 3"/>
    <w:basedOn w:val="a2"/>
    <w:uiPriority w:val="99"/>
    <w:semiHidden/>
    <w:unhideWhenUsed/>
    <w:rsid w:val="006D44E7"/>
    <w:pPr>
      <w:spacing w:after="120"/>
      <w:ind w:left="849"/>
      <w:contextualSpacing/>
    </w:pPr>
  </w:style>
  <w:style w:type="paragraph" w:styleId="45">
    <w:name w:val="List Continue 4"/>
    <w:basedOn w:val="a2"/>
    <w:uiPriority w:val="99"/>
    <w:semiHidden/>
    <w:unhideWhenUsed/>
    <w:rsid w:val="006D44E7"/>
    <w:pPr>
      <w:spacing w:after="120"/>
      <w:ind w:left="1132"/>
      <w:contextualSpacing/>
    </w:pPr>
  </w:style>
  <w:style w:type="paragraph" w:styleId="55">
    <w:name w:val="List Continue 5"/>
    <w:basedOn w:val="a2"/>
    <w:uiPriority w:val="99"/>
    <w:semiHidden/>
    <w:unhideWhenUsed/>
    <w:rsid w:val="006D44E7"/>
    <w:pPr>
      <w:spacing w:after="120"/>
      <w:ind w:left="1415"/>
      <w:contextualSpacing/>
    </w:pPr>
  </w:style>
  <w:style w:type="paragraph" w:styleId="a">
    <w:name w:val="List Number"/>
    <w:basedOn w:val="a2"/>
    <w:uiPriority w:val="99"/>
    <w:semiHidden/>
    <w:unhideWhenUsed/>
    <w:rsid w:val="006D44E7"/>
    <w:pPr>
      <w:numPr>
        <w:numId w:val="15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6D44E7"/>
    <w:pPr>
      <w:numPr>
        <w:numId w:val="16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6D44E7"/>
    <w:pPr>
      <w:numPr>
        <w:numId w:val="17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6D44E7"/>
    <w:pPr>
      <w:numPr>
        <w:numId w:val="18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6D44E7"/>
    <w:pPr>
      <w:numPr>
        <w:numId w:val="19"/>
      </w:numPr>
      <w:contextualSpacing/>
    </w:pPr>
  </w:style>
  <w:style w:type="table" w:styleId="13">
    <w:name w:val="List Table 1 Light"/>
    <w:basedOn w:val="a4"/>
    <w:uiPriority w:val="46"/>
    <w:rsid w:val="006D44E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6D44E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BE5E9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BE5E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6F7" w:themeFill="accent1" w:themeFillTint="33"/>
      </w:tcPr>
    </w:tblStylePr>
    <w:tblStylePr w:type="band1Horz">
      <w:tblPr/>
      <w:tcPr>
        <w:shd w:val="clear" w:color="auto" w:fill="EDF6F7" w:themeFill="accent1" w:themeFillTint="33"/>
      </w:tcPr>
    </w:tblStylePr>
  </w:style>
  <w:style w:type="table" w:styleId="1-20">
    <w:name w:val="List Table 1 Light Accent 2"/>
    <w:basedOn w:val="a4"/>
    <w:uiPriority w:val="46"/>
    <w:rsid w:val="006D44E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EDB5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EDB5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E6" w:themeFill="accent2" w:themeFillTint="33"/>
      </w:tcPr>
    </w:tblStylePr>
    <w:tblStylePr w:type="band1Horz">
      <w:tblPr/>
      <w:tcPr>
        <w:shd w:val="clear" w:color="auto" w:fill="FEF9E6" w:themeFill="accent2" w:themeFillTint="33"/>
      </w:tcPr>
    </w:tblStylePr>
  </w:style>
  <w:style w:type="table" w:styleId="1-30">
    <w:name w:val="List Table 1 Light Accent 3"/>
    <w:basedOn w:val="a4"/>
    <w:uiPriority w:val="46"/>
    <w:rsid w:val="006D44E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8C3C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8C3C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BEE" w:themeFill="accent3" w:themeFillTint="33"/>
      </w:tcPr>
    </w:tblStylePr>
    <w:tblStylePr w:type="band1Horz">
      <w:tblPr/>
      <w:tcPr>
        <w:shd w:val="clear" w:color="auto" w:fill="D7EBEE" w:themeFill="accent3" w:themeFillTint="33"/>
      </w:tcPr>
    </w:tblStylePr>
  </w:style>
  <w:style w:type="table" w:styleId="1-40">
    <w:name w:val="List Table 1 Light Accent 4"/>
    <w:basedOn w:val="a4"/>
    <w:uiPriority w:val="46"/>
    <w:rsid w:val="006D44E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C9AB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C9AB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E5" w:themeFill="accent4" w:themeFillTint="33"/>
      </w:tcPr>
    </w:tblStylePr>
    <w:tblStylePr w:type="band1Horz">
      <w:tblPr/>
      <w:tcPr>
        <w:shd w:val="clear" w:color="auto" w:fill="EEDDE5" w:themeFill="accent4" w:themeFillTint="33"/>
      </w:tcPr>
    </w:tblStylePr>
  </w:style>
  <w:style w:type="table" w:styleId="1-50">
    <w:name w:val="List Table 1 Light Accent 5"/>
    <w:basedOn w:val="a4"/>
    <w:uiPriority w:val="46"/>
    <w:rsid w:val="006D44E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CA3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CA3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0D9" w:themeFill="accent5" w:themeFillTint="33"/>
      </w:tcPr>
    </w:tblStylePr>
    <w:tblStylePr w:type="band1Horz">
      <w:tblPr/>
      <w:tcPr>
        <w:shd w:val="clear" w:color="auto" w:fill="F8E0D9" w:themeFill="accent5" w:themeFillTint="33"/>
      </w:tcPr>
    </w:tblStylePr>
  </w:style>
  <w:style w:type="table" w:styleId="1-60">
    <w:name w:val="List Table 1 Light Accent 6"/>
    <w:basedOn w:val="a4"/>
    <w:uiPriority w:val="46"/>
    <w:rsid w:val="006D44E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E490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E49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6DA" w:themeFill="accent6" w:themeFillTint="33"/>
      </w:tcPr>
    </w:tblStylePr>
    <w:tblStylePr w:type="band1Horz">
      <w:tblPr/>
      <w:tcPr>
        <w:shd w:val="clear" w:color="auto" w:fill="FDF6DA" w:themeFill="accent6" w:themeFillTint="33"/>
      </w:tcPr>
    </w:tblStylePr>
  </w:style>
  <w:style w:type="table" w:styleId="29">
    <w:name w:val="List Table 2"/>
    <w:basedOn w:val="a4"/>
    <w:uiPriority w:val="47"/>
    <w:rsid w:val="006D44E7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6D44E7"/>
    <w:tblPr>
      <w:tblStyleRowBandSize w:val="1"/>
      <w:tblStyleColBandSize w:val="1"/>
      <w:tblBorders>
        <w:top w:val="single" w:sz="4" w:space="0" w:color="CBE5E9" w:themeColor="accent1" w:themeTint="99"/>
        <w:bottom w:val="single" w:sz="4" w:space="0" w:color="CBE5E9" w:themeColor="accent1" w:themeTint="99"/>
        <w:insideH w:val="single" w:sz="4" w:space="0" w:color="CBE5E9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6F7" w:themeFill="accent1" w:themeFillTint="33"/>
      </w:tcPr>
    </w:tblStylePr>
    <w:tblStylePr w:type="band1Horz">
      <w:tblPr/>
      <w:tcPr>
        <w:shd w:val="clear" w:color="auto" w:fill="EDF6F7" w:themeFill="accent1" w:themeFillTint="33"/>
      </w:tcPr>
    </w:tblStylePr>
  </w:style>
  <w:style w:type="table" w:styleId="2-20">
    <w:name w:val="List Table 2 Accent 2"/>
    <w:basedOn w:val="a4"/>
    <w:uiPriority w:val="47"/>
    <w:rsid w:val="006D44E7"/>
    <w:tblPr>
      <w:tblStyleRowBandSize w:val="1"/>
      <w:tblStyleColBandSize w:val="1"/>
      <w:tblBorders>
        <w:top w:val="single" w:sz="4" w:space="0" w:color="FCEDB5" w:themeColor="accent2" w:themeTint="99"/>
        <w:bottom w:val="single" w:sz="4" w:space="0" w:color="FCEDB5" w:themeColor="accent2" w:themeTint="99"/>
        <w:insideH w:val="single" w:sz="4" w:space="0" w:color="FCEDB5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E6" w:themeFill="accent2" w:themeFillTint="33"/>
      </w:tcPr>
    </w:tblStylePr>
    <w:tblStylePr w:type="band1Horz">
      <w:tblPr/>
      <w:tcPr>
        <w:shd w:val="clear" w:color="auto" w:fill="FEF9E6" w:themeFill="accent2" w:themeFillTint="33"/>
      </w:tcPr>
    </w:tblStylePr>
  </w:style>
  <w:style w:type="table" w:styleId="2-30">
    <w:name w:val="List Table 2 Accent 3"/>
    <w:basedOn w:val="a4"/>
    <w:uiPriority w:val="47"/>
    <w:rsid w:val="006D44E7"/>
    <w:tblPr>
      <w:tblStyleRowBandSize w:val="1"/>
      <w:tblStyleColBandSize w:val="1"/>
      <w:tblBorders>
        <w:top w:val="single" w:sz="4" w:space="0" w:color="88C3CD" w:themeColor="accent3" w:themeTint="99"/>
        <w:bottom w:val="single" w:sz="4" w:space="0" w:color="88C3CD" w:themeColor="accent3" w:themeTint="99"/>
        <w:insideH w:val="single" w:sz="4" w:space="0" w:color="88C3C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BEE" w:themeFill="accent3" w:themeFillTint="33"/>
      </w:tcPr>
    </w:tblStylePr>
    <w:tblStylePr w:type="band1Horz">
      <w:tblPr/>
      <w:tcPr>
        <w:shd w:val="clear" w:color="auto" w:fill="D7EBEE" w:themeFill="accent3" w:themeFillTint="33"/>
      </w:tcPr>
    </w:tblStylePr>
  </w:style>
  <w:style w:type="table" w:styleId="2-40">
    <w:name w:val="List Table 2 Accent 4"/>
    <w:basedOn w:val="a4"/>
    <w:uiPriority w:val="47"/>
    <w:rsid w:val="006D44E7"/>
    <w:tblPr>
      <w:tblStyleRowBandSize w:val="1"/>
      <w:tblStyleColBandSize w:val="1"/>
      <w:tblBorders>
        <w:top w:val="single" w:sz="4" w:space="0" w:color="CC9AB3" w:themeColor="accent4" w:themeTint="99"/>
        <w:bottom w:val="single" w:sz="4" w:space="0" w:color="CC9AB3" w:themeColor="accent4" w:themeTint="99"/>
        <w:insideH w:val="single" w:sz="4" w:space="0" w:color="CC9AB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E5" w:themeFill="accent4" w:themeFillTint="33"/>
      </w:tcPr>
    </w:tblStylePr>
    <w:tblStylePr w:type="band1Horz">
      <w:tblPr/>
      <w:tcPr>
        <w:shd w:val="clear" w:color="auto" w:fill="EEDDE5" w:themeFill="accent4" w:themeFillTint="33"/>
      </w:tcPr>
    </w:tblStylePr>
  </w:style>
  <w:style w:type="table" w:styleId="2-50">
    <w:name w:val="List Table 2 Accent 5"/>
    <w:basedOn w:val="a4"/>
    <w:uiPriority w:val="47"/>
    <w:rsid w:val="006D44E7"/>
    <w:tblPr>
      <w:tblStyleRowBandSize w:val="1"/>
      <w:tblStyleColBandSize w:val="1"/>
      <w:tblBorders>
        <w:top w:val="single" w:sz="4" w:space="0" w:color="ECA38D" w:themeColor="accent5" w:themeTint="99"/>
        <w:bottom w:val="single" w:sz="4" w:space="0" w:color="ECA38D" w:themeColor="accent5" w:themeTint="99"/>
        <w:insideH w:val="single" w:sz="4" w:space="0" w:color="ECA38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0D9" w:themeFill="accent5" w:themeFillTint="33"/>
      </w:tcPr>
    </w:tblStylePr>
    <w:tblStylePr w:type="band1Horz">
      <w:tblPr/>
      <w:tcPr>
        <w:shd w:val="clear" w:color="auto" w:fill="F8E0D9" w:themeFill="accent5" w:themeFillTint="33"/>
      </w:tcPr>
    </w:tblStylePr>
  </w:style>
  <w:style w:type="table" w:styleId="2-60">
    <w:name w:val="List Table 2 Accent 6"/>
    <w:basedOn w:val="a4"/>
    <w:uiPriority w:val="47"/>
    <w:rsid w:val="006D44E7"/>
    <w:tblPr>
      <w:tblStyleRowBandSize w:val="1"/>
      <w:tblStyleColBandSize w:val="1"/>
      <w:tblBorders>
        <w:top w:val="single" w:sz="4" w:space="0" w:color="FBE490" w:themeColor="accent6" w:themeTint="99"/>
        <w:bottom w:val="single" w:sz="4" w:space="0" w:color="FBE490" w:themeColor="accent6" w:themeTint="99"/>
        <w:insideH w:val="single" w:sz="4" w:space="0" w:color="FBE490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6DA" w:themeFill="accent6" w:themeFillTint="33"/>
      </w:tcPr>
    </w:tblStylePr>
    <w:tblStylePr w:type="band1Horz">
      <w:tblPr/>
      <w:tcPr>
        <w:shd w:val="clear" w:color="auto" w:fill="FDF6DA" w:themeFill="accent6" w:themeFillTint="33"/>
      </w:tcPr>
    </w:tblStylePr>
  </w:style>
  <w:style w:type="table" w:styleId="38">
    <w:name w:val="List Table 3"/>
    <w:basedOn w:val="a4"/>
    <w:uiPriority w:val="48"/>
    <w:rsid w:val="006D44E7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6D44E7"/>
    <w:tblPr>
      <w:tblStyleRowBandSize w:val="1"/>
      <w:tblStyleColBandSize w:val="1"/>
      <w:tblBorders>
        <w:top w:val="single" w:sz="4" w:space="0" w:color="A9D4DB" w:themeColor="accent1"/>
        <w:left w:val="single" w:sz="4" w:space="0" w:color="A9D4DB" w:themeColor="accent1"/>
        <w:bottom w:val="single" w:sz="4" w:space="0" w:color="A9D4DB" w:themeColor="accent1"/>
        <w:right w:val="single" w:sz="4" w:space="0" w:color="A9D4D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9D4DB" w:themeFill="accent1"/>
      </w:tcPr>
    </w:tblStylePr>
    <w:tblStylePr w:type="lastRow">
      <w:rPr>
        <w:b/>
        <w:bCs/>
      </w:rPr>
      <w:tblPr/>
      <w:tcPr>
        <w:tcBorders>
          <w:top w:val="double" w:sz="4" w:space="0" w:color="A9D4D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9D4DB" w:themeColor="accent1"/>
          <w:right w:val="single" w:sz="4" w:space="0" w:color="A9D4DB" w:themeColor="accent1"/>
        </w:tcBorders>
      </w:tcPr>
    </w:tblStylePr>
    <w:tblStylePr w:type="band1Horz">
      <w:tblPr/>
      <w:tcPr>
        <w:tcBorders>
          <w:top w:val="single" w:sz="4" w:space="0" w:color="A9D4DB" w:themeColor="accent1"/>
          <w:bottom w:val="single" w:sz="4" w:space="0" w:color="A9D4D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9D4DB" w:themeColor="accent1"/>
          <w:left w:val="nil"/>
        </w:tcBorders>
      </w:tcPr>
    </w:tblStylePr>
    <w:tblStylePr w:type="swCell">
      <w:tblPr/>
      <w:tcPr>
        <w:tcBorders>
          <w:top w:val="double" w:sz="4" w:space="0" w:color="A9D4DB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6D44E7"/>
    <w:tblPr>
      <w:tblStyleRowBandSize w:val="1"/>
      <w:tblStyleColBandSize w:val="1"/>
      <w:tblBorders>
        <w:top w:val="single" w:sz="4" w:space="0" w:color="FBE284" w:themeColor="accent2"/>
        <w:left w:val="single" w:sz="4" w:space="0" w:color="FBE284" w:themeColor="accent2"/>
        <w:bottom w:val="single" w:sz="4" w:space="0" w:color="FBE284" w:themeColor="accent2"/>
        <w:right w:val="single" w:sz="4" w:space="0" w:color="FBE284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E284" w:themeFill="accent2"/>
      </w:tcPr>
    </w:tblStylePr>
    <w:tblStylePr w:type="lastRow">
      <w:rPr>
        <w:b/>
        <w:bCs/>
      </w:rPr>
      <w:tblPr/>
      <w:tcPr>
        <w:tcBorders>
          <w:top w:val="double" w:sz="4" w:space="0" w:color="FBE284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E284" w:themeColor="accent2"/>
          <w:right w:val="single" w:sz="4" w:space="0" w:color="FBE284" w:themeColor="accent2"/>
        </w:tcBorders>
      </w:tcPr>
    </w:tblStylePr>
    <w:tblStylePr w:type="band1Horz">
      <w:tblPr/>
      <w:tcPr>
        <w:tcBorders>
          <w:top w:val="single" w:sz="4" w:space="0" w:color="FBE284" w:themeColor="accent2"/>
          <w:bottom w:val="single" w:sz="4" w:space="0" w:color="FBE284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E284" w:themeColor="accent2"/>
          <w:left w:val="nil"/>
        </w:tcBorders>
      </w:tcPr>
    </w:tblStylePr>
    <w:tblStylePr w:type="swCell">
      <w:tblPr/>
      <w:tcPr>
        <w:tcBorders>
          <w:top w:val="double" w:sz="4" w:space="0" w:color="FBE284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6D44E7"/>
    <w:tblPr>
      <w:tblStyleRowBandSize w:val="1"/>
      <w:tblStyleColBandSize w:val="1"/>
      <w:tblBorders>
        <w:top w:val="single" w:sz="4" w:space="0" w:color="4495A2" w:themeColor="accent3"/>
        <w:left w:val="single" w:sz="4" w:space="0" w:color="4495A2" w:themeColor="accent3"/>
        <w:bottom w:val="single" w:sz="4" w:space="0" w:color="4495A2" w:themeColor="accent3"/>
        <w:right w:val="single" w:sz="4" w:space="0" w:color="4495A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95A2" w:themeFill="accent3"/>
      </w:tcPr>
    </w:tblStylePr>
    <w:tblStylePr w:type="lastRow">
      <w:rPr>
        <w:b/>
        <w:bCs/>
      </w:rPr>
      <w:tblPr/>
      <w:tcPr>
        <w:tcBorders>
          <w:top w:val="double" w:sz="4" w:space="0" w:color="4495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95A2" w:themeColor="accent3"/>
          <w:right w:val="single" w:sz="4" w:space="0" w:color="4495A2" w:themeColor="accent3"/>
        </w:tcBorders>
      </w:tcPr>
    </w:tblStylePr>
    <w:tblStylePr w:type="band1Horz">
      <w:tblPr/>
      <w:tcPr>
        <w:tcBorders>
          <w:top w:val="single" w:sz="4" w:space="0" w:color="4495A2" w:themeColor="accent3"/>
          <w:bottom w:val="single" w:sz="4" w:space="0" w:color="4495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95A2" w:themeColor="accent3"/>
          <w:left w:val="nil"/>
        </w:tcBorders>
      </w:tcPr>
    </w:tblStylePr>
    <w:tblStylePr w:type="swCell">
      <w:tblPr/>
      <w:tcPr>
        <w:tcBorders>
          <w:top w:val="double" w:sz="4" w:space="0" w:color="4495A2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6D44E7"/>
    <w:tblPr>
      <w:tblStyleRowBandSize w:val="1"/>
      <w:tblStyleColBandSize w:val="1"/>
      <w:tblBorders>
        <w:top w:val="single" w:sz="4" w:space="0" w:color="AA5881" w:themeColor="accent4"/>
        <w:left w:val="single" w:sz="4" w:space="0" w:color="AA5881" w:themeColor="accent4"/>
        <w:bottom w:val="single" w:sz="4" w:space="0" w:color="AA5881" w:themeColor="accent4"/>
        <w:right w:val="single" w:sz="4" w:space="0" w:color="AA5881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A5881" w:themeFill="accent4"/>
      </w:tcPr>
    </w:tblStylePr>
    <w:tblStylePr w:type="lastRow">
      <w:rPr>
        <w:b/>
        <w:bCs/>
      </w:rPr>
      <w:tblPr/>
      <w:tcPr>
        <w:tcBorders>
          <w:top w:val="double" w:sz="4" w:space="0" w:color="AA5881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A5881" w:themeColor="accent4"/>
          <w:right w:val="single" w:sz="4" w:space="0" w:color="AA5881" w:themeColor="accent4"/>
        </w:tcBorders>
      </w:tcPr>
    </w:tblStylePr>
    <w:tblStylePr w:type="band1Horz">
      <w:tblPr/>
      <w:tcPr>
        <w:tcBorders>
          <w:top w:val="single" w:sz="4" w:space="0" w:color="AA5881" w:themeColor="accent4"/>
          <w:bottom w:val="single" w:sz="4" w:space="0" w:color="AA5881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A5881" w:themeColor="accent4"/>
          <w:left w:val="nil"/>
        </w:tcBorders>
      </w:tcPr>
    </w:tblStylePr>
    <w:tblStylePr w:type="swCell">
      <w:tblPr/>
      <w:tcPr>
        <w:tcBorders>
          <w:top w:val="double" w:sz="4" w:space="0" w:color="AA5881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6D44E7"/>
    <w:tblPr>
      <w:tblStyleRowBandSize w:val="1"/>
      <w:tblStyleColBandSize w:val="1"/>
      <w:tblBorders>
        <w:top w:val="single" w:sz="4" w:space="0" w:color="E06742" w:themeColor="accent5"/>
        <w:left w:val="single" w:sz="4" w:space="0" w:color="E06742" w:themeColor="accent5"/>
        <w:bottom w:val="single" w:sz="4" w:space="0" w:color="E06742" w:themeColor="accent5"/>
        <w:right w:val="single" w:sz="4" w:space="0" w:color="E0674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06742" w:themeFill="accent5"/>
      </w:tcPr>
    </w:tblStylePr>
    <w:tblStylePr w:type="lastRow">
      <w:rPr>
        <w:b/>
        <w:bCs/>
      </w:rPr>
      <w:tblPr/>
      <w:tcPr>
        <w:tcBorders>
          <w:top w:val="double" w:sz="4" w:space="0" w:color="E0674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06742" w:themeColor="accent5"/>
          <w:right w:val="single" w:sz="4" w:space="0" w:color="E06742" w:themeColor="accent5"/>
        </w:tcBorders>
      </w:tcPr>
    </w:tblStylePr>
    <w:tblStylePr w:type="band1Horz">
      <w:tblPr/>
      <w:tcPr>
        <w:tcBorders>
          <w:top w:val="single" w:sz="4" w:space="0" w:color="E06742" w:themeColor="accent5"/>
          <w:bottom w:val="single" w:sz="4" w:space="0" w:color="E0674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06742" w:themeColor="accent5"/>
          <w:left w:val="nil"/>
        </w:tcBorders>
      </w:tcPr>
    </w:tblStylePr>
    <w:tblStylePr w:type="swCell">
      <w:tblPr/>
      <w:tcPr>
        <w:tcBorders>
          <w:top w:val="double" w:sz="4" w:space="0" w:color="E06742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6D44E7"/>
    <w:tblPr>
      <w:tblStyleRowBandSize w:val="1"/>
      <w:tblStyleColBandSize w:val="1"/>
      <w:tblBorders>
        <w:top w:val="single" w:sz="4" w:space="0" w:color="F9D448" w:themeColor="accent6"/>
        <w:left w:val="single" w:sz="4" w:space="0" w:color="F9D448" w:themeColor="accent6"/>
        <w:bottom w:val="single" w:sz="4" w:space="0" w:color="F9D448" w:themeColor="accent6"/>
        <w:right w:val="single" w:sz="4" w:space="0" w:color="F9D44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D448" w:themeFill="accent6"/>
      </w:tcPr>
    </w:tblStylePr>
    <w:tblStylePr w:type="lastRow">
      <w:rPr>
        <w:b/>
        <w:bCs/>
      </w:rPr>
      <w:tblPr/>
      <w:tcPr>
        <w:tcBorders>
          <w:top w:val="double" w:sz="4" w:space="0" w:color="F9D44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D448" w:themeColor="accent6"/>
          <w:right w:val="single" w:sz="4" w:space="0" w:color="F9D448" w:themeColor="accent6"/>
        </w:tcBorders>
      </w:tcPr>
    </w:tblStylePr>
    <w:tblStylePr w:type="band1Horz">
      <w:tblPr/>
      <w:tcPr>
        <w:tcBorders>
          <w:top w:val="single" w:sz="4" w:space="0" w:color="F9D448" w:themeColor="accent6"/>
          <w:bottom w:val="single" w:sz="4" w:space="0" w:color="F9D44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D448" w:themeColor="accent6"/>
          <w:left w:val="nil"/>
        </w:tcBorders>
      </w:tcPr>
    </w:tblStylePr>
    <w:tblStylePr w:type="swCell">
      <w:tblPr/>
      <w:tcPr>
        <w:tcBorders>
          <w:top w:val="double" w:sz="4" w:space="0" w:color="F9D448" w:themeColor="accent6"/>
          <w:right w:val="nil"/>
        </w:tcBorders>
      </w:tcPr>
    </w:tblStylePr>
  </w:style>
  <w:style w:type="table" w:styleId="46">
    <w:name w:val="List Table 4"/>
    <w:basedOn w:val="a4"/>
    <w:uiPriority w:val="49"/>
    <w:rsid w:val="006D44E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6D44E7"/>
    <w:tblPr>
      <w:tblStyleRowBandSize w:val="1"/>
      <w:tblStyleColBandSize w:val="1"/>
      <w:tblBorders>
        <w:top w:val="single" w:sz="4" w:space="0" w:color="CBE5E9" w:themeColor="accent1" w:themeTint="99"/>
        <w:left w:val="single" w:sz="4" w:space="0" w:color="CBE5E9" w:themeColor="accent1" w:themeTint="99"/>
        <w:bottom w:val="single" w:sz="4" w:space="0" w:color="CBE5E9" w:themeColor="accent1" w:themeTint="99"/>
        <w:right w:val="single" w:sz="4" w:space="0" w:color="CBE5E9" w:themeColor="accent1" w:themeTint="99"/>
        <w:insideH w:val="single" w:sz="4" w:space="0" w:color="CBE5E9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9D4DB" w:themeColor="accent1"/>
          <w:left w:val="single" w:sz="4" w:space="0" w:color="A9D4DB" w:themeColor="accent1"/>
          <w:bottom w:val="single" w:sz="4" w:space="0" w:color="A9D4DB" w:themeColor="accent1"/>
          <w:right w:val="single" w:sz="4" w:space="0" w:color="A9D4DB" w:themeColor="accent1"/>
          <w:insideH w:val="nil"/>
        </w:tcBorders>
        <w:shd w:val="clear" w:color="auto" w:fill="A9D4DB" w:themeFill="accent1"/>
      </w:tcPr>
    </w:tblStylePr>
    <w:tblStylePr w:type="lastRow">
      <w:rPr>
        <w:b/>
        <w:bCs/>
      </w:rPr>
      <w:tblPr/>
      <w:tcPr>
        <w:tcBorders>
          <w:top w:val="double" w:sz="4" w:space="0" w:color="CBE5E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6F7" w:themeFill="accent1" w:themeFillTint="33"/>
      </w:tcPr>
    </w:tblStylePr>
    <w:tblStylePr w:type="band1Horz">
      <w:tblPr/>
      <w:tcPr>
        <w:shd w:val="clear" w:color="auto" w:fill="EDF6F7" w:themeFill="accent1" w:themeFillTint="33"/>
      </w:tcPr>
    </w:tblStylePr>
  </w:style>
  <w:style w:type="table" w:styleId="4-20">
    <w:name w:val="List Table 4 Accent 2"/>
    <w:basedOn w:val="a4"/>
    <w:uiPriority w:val="49"/>
    <w:rsid w:val="006D44E7"/>
    <w:tblPr>
      <w:tblStyleRowBandSize w:val="1"/>
      <w:tblStyleColBandSize w:val="1"/>
      <w:tblBorders>
        <w:top w:val="single" w:sz="4" w:space="0" w:color="FCEDB5" w:themeColor="accent2" w:themeTint="99"/>
        <w:left w:val="single" w:sz="4" w:space="0" w:color="FCEDB5" w:themeColor="accent2" w:themeTint="99"/>
        <w:bottom w:val="single" w:sz="4" w:space="0" w:color="FCEDB5" w:themeColor="accent2" w:themeTint="99"/>
        <w:right w:val="single" w:sz="4" w:space="0" w:color="FCEDB5" w:themeColor="accent2" w:themeTint="99"/>
        <w:insideH w:val="single" w:sz="4" w:space="0" w:color="FCEDB5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E284" w:themeColor="accent2"/>
          <w:left w:val="single" w:sz="4" w:space="0" w:color="FBE284" w:themeColor="accent2"/>
          <w:bottom w:val="single" w:sz="4" w:space="0" w:color="FBE284" w:themeColor="accent2"/>
          <w:right w:val="single" w:sz="4" w:space="0" w:color="FBE284" w:themeColor="accent2"/>
          <w:insideH w:val="nil"/>
        </w:tcBorders>
        <w:shd w:val="clear" w:color="auto" w:fill="FBE284" w:themeFill="accent2"/>
      </w:tcPr>
    </w:tblStylePr>
    <w:tblStylePr w:type="lastRow">
      <w:rPr>
        <w:b/>
        <w:bCs/>
      </w:rPr>
      <w:tblPr/>
      <w:tcPr>
        <w:tcBorders>
          <w:top w:val="double" w:sz="4" w:space="0" w:color="FCEDB5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E6" w:themeFill="accent2" w:themeFillTint="33"/>
      </w:tcPr>
    </w:tblStylePr>
    <w:tblStylePr w:type="band1Horz">
      <w:tblPr/>
      <w:tcPr>
        <w:shd w:val="clear" w:color="auto" w:fill="FEF9E6" w:themeFill="accent2" w:themeFillTint="33"/>
      </w:tcPr>
    </w:tblStylePr>
  </w:style>
  <w:style w:type="table" w:styleId="4-30">
    <w:name w:val="List Table 4 Accent 3"/>
    <w:basedOn w:val="a4"/>
    <w:uiPriority w:val="49"/>
    <w:rsid w:val="006D44E7"/>
    <w:tblPr>
      <w:tblStyleRowBandSize w:val="1"/>
      <w:tblStyleColBandSize w:val="1"/>
      <w:tblBorders>
        <w:top w:val="single" w:sz="4" w:space="0" w:color="88C3CD" w:themeColor="accent3" w:themeTint="99"/>
        <w:left w:val="single" w:sz="4" w:space="0" w:color="88C3CD" w:themeColor="accent3" w:themeTint="99"/>
        <w:bottom w:val="single" w:sz="4" w:space="0" w:color="88C3CD" w:themeColor="accent3" w:themeTint="99"/>
        <w:right w:val="single" w:sz="4" w:space="0" w:color="88C3CD" w:themeColor="accent3" w:themeTint="99"/>
        <w:insideH w:val="single" w:sz="4" w:space="0" w:color="88C3C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95A2" w:themeColor="accent3"/>
          <w:left w:val="single" w:sz="4" w:space="0" w:color="4495A2" w:themeColor="accent3"/>
          <w:bottom w:val="single" w:sz="4" w:space="0" w:color="4495A2" w:themeColor="accent3"/>
          <w:right w:val="single" w:sz="4" w:space="0" w:color="4495A2" w:themeColor="accent3"/>
          <w:insideH w:val="nil"/>
        </w:tcBorders>
        <w:shd w:val="clear" w:color="auto" w:fill="4495A2" w:themeFill="accent3"/>
      </w:tcPr>
    </w:tblStylePr>
    <w:tblStylePr w:type="lastRow">
      <w:rPr>
        <w:b/>
        <w:bCs/>
      </w:rPr>
      <w:tblPr/>
      <w:tcPr>
        <w:tcBorders>
          <w:top w:val="double" w:sz="4" w:space="0" w:color="88C3C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BEE" w:themeFill="accent3" w:themeFillTint="33"/>
      </w:tcPr>
    </w:tblStylePr>
    <w:tblStylePr w:type="band1Horz">
      <w:tblPr/>
      <w:tcPr>
        <w:shd w:val="clear" w:color="auto" w:fill="D7EBEE" w:themeFill="accent3" w:themeFillTint="33"/>
      </w:tcPr>
    </w:tblStylePr>
  </w:style>
  <w:style w:type="table" w:styleId="4-40">
    <w:name w:val="List Table 4 Accent 4"/>
    <w:basedOn w:val="a4"/>
    <w:uiPriority w:val="49"/>
    <w:rsid w:val="006D44E7"/>
    <w:tblPr>
      <w:tblStyleRowBandSize w:val="1"/>
      <w:tblStyleColBandSize w:val="1"/>
      <w:tblBorders>
        <w:top w:val="single" w:sz="4" w:space="0" w:color="CC9AB3" w:themeColor="accent4" w:themeTint="99"/>
        <w:left w:val="single" w:sz="4" w:space="0" w:color="CC9AB3" w:themeColor="accent4" w:themeTint="99"/>
        <w:bottom w:val="single" w:sz="4" w:space="0" w:color="CC9AB3" w:themeColor="accent4" w:themeTint="99"/>
        <w:right w:val="single" w:sz="4" w:space="0" w:color="CC9AB3" w:themeColor="accent4" w:themeTint="99"/>
        <w:insideH w:val="single" w:sz="4" w:space="0" w:color="CC9AB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A5881" w:themeColor="accent4"/>
          <w:left w:val="single" w:sz="4" w:space="0" w:color="AA5881" w:themeColor="accent4"/>
          <w:bottom w:val="single" w:sz="4" w:space="0" w:color="AA5881" w:themeColor="accent4"/>
          <w:right w:val="single" w:sz="4" w:space="0" w:color="AA5881" w:themeColor="accent4"/>
          <w:insideH w:val="nil"/>
        </w:tcBorders>
        <w:shd w:val="clear" w:color="auto" w:fill="AA5881" w:themeFill="accent4"/>
      </w:tcPr>
    </w:tblStylePr>
    <w:tblStylePr w:type="lastRow">
      <w:rPr>
        <w:b/>
        <w:bCs/>
      </w:rPr>
      <w:tblPr/>
      <w:tcPr>
        <w:tcBorders>
          <w:top w:val="double" w:sz="4" w:space="0" w:color="CC9AB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E5" w:themeFill="accent4" w:themeFillTint="33"/>
      </w:tcPr>
    </w:tblStylePr>
    <w:tblStylePr w:type="band1Horz">
      <w:tblPr/>
      <w:tcPr>
        <w:shd w:val="clear" w:color="auto" w:fill="EEDDE5" w:themeFill="accent4" w:themeFillTint="33"/>
      </w:tcPr>
    </w:tblStylePr>
  </w:style>
  <w:style w:type="table" w:styleId="4-50">
    <w:name w:val="List Table 4 Accent 5"/>
    <w:basedOn w:val="a4"/>
    <w:uiPriority w:val="49"/>
    <w:rsid w:val="006D44E7"/>
    <w:tblPr>
      <w:tblStyleRowBandSize w:val="1"/>
      <w:tblStyleColBandSize w:val="1"/>
      <w:tblBorders>
        <w:top w:val="single" w:sz="4" w:space="0" w:color="ECA38D" w:themeColor="accent5" w:themeTint="99"/>
        <w:left w:val="single" w:sz="4" w:space="0" w:color="ECA38D" w:themeColor="accent5" w:themeTint="99"/>
        <w:bottom w:val="single" w:sz="4" w:space="0" w:color="ECA38D" w:themeColor="accent5" w:themeTint="99"/>
        <w:right w:val="single" w:sz="4" w:space="0" w:color="ECA38D" w:themeColor="accent5" w:themeTint="99"/>
        <w:insideH w:val="single" w:sz="4" w:space="0" w:color="ECA3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06742" w:themeColor="accent5"/>
          <w:left w:val="single" w:sz="4" w:space="0" w:color="E06742" w:themeColor="accent5"/>
          <w:bottom w:val="single" w:sz="4" w:space="0" w:color="E06742" w:themeColor="accent5"/>
          <w:right w:val="single" w:sz="4" w:space="0" w:color="E06742" w:themeColor="accent5"/>
          <w:insideH w:val="nil"/>
        </w:tcBorders>
        <w:shd w:val="clear" w:color="auto" w:fill="E06742" w:themeFill="accent5"/>
      </w:tcPr>
    </w:tblStylePr>
    <w:tblStylePr w:type="lastRow">
      <w:rPr>
        <w:b/>
        <w:bCs/>
      </w:rPr>
      <w:tblPr/>
      <w:tcPr>
        <w:tcBorders>
          <w:top w:val="double" w:sz="4" w:space="0" w:color="ECA3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0D9" w:themeFill="accent5" w:themeFillTint="33"/>
      </w:tcPr>
    </w:tblStylePr>
    <w:tblStylePr w:type="band1Horz">
      <w:tblPr/>
      <w:tcPr>
        <w:shd w:val="clear" w:color="auto" w:fill="F8E0D9" w:themeFill="accent5" w:themeFillTint="33"/>
      </w:tcPr>
    </w:tblStylePr>
  </w:style>
  <w:style w:type="table" w:styleId="4-60">
    <w:name w:val="List Table 4 Accent 6"/>
    <w:basedOn w:val="a4"/>
    <w:uiPriority w:val="49"/>
    <w:rsid w:val="006D44E7"/>
    <w:tblPr>
      <w:tblStyleRowBandSize w:val="1"/>
      <w:tblStyleColBandSize w:val="1"/>
      <w:tblBorders>
        <w:top w:val="single" w:sz="4" w:space="0" w:color="FBE490" w:themeColor="accent6" w:themeTint="99"/>
        <w:left w:val="single" w:sz="4" w:space="0" w:color="FBE490" w:themeColor="accent6" w:themeTint="99"/>
        <w:bottom w:val="single" w:sz="4" w:space="0" w:color="FBE490" w:themeColor="accent6" w:themeTint="99"/>
        <w:right w:val="single" w:sz="4" w:space="0" w:color="FBE490" w:themeColor="accent6" w:themeTint="99"/>
        <w:insideH w:val="single" w:sz="4" w:space="0" w:color="FBE490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D448" w:themeColor="accent6"/>
          <w:left w:val="single" w:sz="4" w:space="0" w:color="F9D448" w:themeColor="accent6"/>
          <w:bottom w:val="single" w:sz="4" w:space="0" w:color="F9D448" w:themeColor="accent6"/>
          <w:right w:val="single" w:sz="4" w:space="0" w:color="F9D448" w:themeColor="accent6"/>
          <w:insideH w:val="nil"/>
        </w:tcBorders>
        <w:shd w:val="clear" w:color="auto" w:fill="F9D448" w:themeFill="accent6"/>
      </w:tcPr>
    </w:tblStylePr>
    <w:tblStylePr w:type="lastRow">
      <w:rPr>
        <w:b/>
        <w:bCs/>
      </w:rPr>
      <w:tblPr/>
      <w:tcPr>
        <w:tcBorders>
          <w:top w:val="double" w:sz="4" w:space="0" w:color="FBE49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6DA" w:themeFill="accent6" w:themeFillTint="33"/>
      </w:tcPr>
    </w:tblStylePr>
    <w:tblStylePr w:type="band1Horz">
      <w:tblPr/>
      <w:tcPr>
        <w:shd w:val="clear" w:color="auto" w:fill="FDF6DA" w:themeFill="accent6" w:themeFillTint="33"/>
      </w:tcPr>
    </w:tblStylePr>
  </w:style>
  <w:style w:type="table" w:styleId="56">
    <w:name w:val="List Table 5 Dark"/>
    <w:basedOn w:val="a4"/>
    <w:uiPriority w:val="50"/>
    <w:rsid w:val="006D44E7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6D44E7"/>
    <w:rPr>
      <w:color w:val="FFFFFF" w:themeColor="background1"/>
    </w:rPr>
    <w:tblPr>
      <w:tblStyleRowBandSize w:val="1"/>
      <w:tblStyleColBandSize w:val="1"/>
      <w:tblBorders>
        <w:top w:val="single" w:sz="24" w:space="0" w:color="A9D4DB" w:themeColor="accent1"/>
        <w:left w:val="single" w:sz="24" w:space="0" w:color="A9D4DB" w:themeColor="accent1"/>
        <w:bottom w:val="single" w:sz="24" w:space="0" w:color="A9D4DB" w:themeColor="accent1"/>
        <w:right w:val="single" w:sz="24" w:space="0" w:color="A9D4DB" w:themeColor="accent1"/>
      </w:tblBorders>
    </w:tblPr>
    <w:tcPr>
      <w:shd w:val="clear" w:color="auto" w:fill="A9D4D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6D44E7"/>
    <w:rPr>
      <w:color w:val="FFFFFF" w:themeColor="background1"/>
    </w:rPr>
    <w:tblPr>
      <w:tblStyleRowBandSize w:val="1"/>
      <w:tblStyleColBandSize w:val="1"/>
      <w:tblBorders>
        <w:top w:val="single" w:sz="24" w:space="0" w:color="FBE284" w:themeColor="accent2"/>
        <w:left w:val="single" w:sz="24" w:space="0" w:color="FBE284" w:themeColor="accent2"/>
        <w:bottom w:val="single" w:sz="24" w:space="0" w:color="FBE284" w:themeColor="accent2"/>
        <w:right w:val="single" w:sz="24" w:space="0" w:color="FBE284" w:themeColor="accent2"/>
      </w:tblBorders>
    </w:tblPr>
    <w:tcPr>
      <w:shd w:val="clear" w:color="auto" w:fill="FBE284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6D44E7"/>
    <w:rPr>
      <w:color w:val="FFFFFF" w:themeColor="background1"/>
    </w:rPr>
    <w:tblPr>
      <w:tblStyleRowBandSize w:val="1"/>
      <w:tblStyleColBandSize w:val="1"/>
      <w:tblBorders>
        <w:top w:val="single" w:sz="24" w:space="0" w:color="4495A2" w:themeColor="accent3"/>
        <w:left w:val="single" w:sz="24" w:space="0" w:color="4495A2" w:themeColor="accent3"/>
        <w:bottom w:val="single" w:sz="24" w:space="0" w:color="4495A2" w:themeColor="accent3"/>
        <w:right w:val="single" w:sz="24" w:space="0" w:color="4495A2" w:themeColor="accent3"/>
      </w:tblBorders>
    </w:tblPr>
    <w:tcPr>
      <w:shd w:val="clear" w:color="auto" w:fill="4495A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6D44E7"/>
    <w:rPr>
      <w:color w:val="FFFFFF" w:themeColor="background1"/>
    </w:rPr>
    <w:tblPr>
      <w:tblStyleRowBandSize w:val="1"/>
      <w:tblStyleColBandSize w:val="1"/>
      <w:tblBorders>
        <w:top w:val="single" w:sz="24" w:space="0" w:color="AA5881" w:themeColor="accent4"/>
        <w:left w:val="single" w:sz="24" w:space="0" w:color="AA5881" w:themeColor="accent4"/>
        <w:bottom w:val="single" w:sz="24" w:space="0" w:color="AA5881" w:themeColor="accent4"/>
        <w:right w:val="single" w:sz="24" w:space="0" w:color="AA5881" w:themeColor="accent4"/>
      </w:tblBorders>
    </w:tblPr>
    <w:tcPr>
      <w:shd w:val="clear" w:color="auto" w:fill="AA5881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6D44E7"/>
    <w:rPr>
      <w:color w:val="FFFFFF" w:themeColor="background1"/>
    </w:rPr>
    <w:tblPr>
      <w:tblStyleRowBandSize w:val="1"/>
      <w:tblStyleColBandSize w:val="1"/>
      <w:tblBorders>
        <w:top w:val="single" w:sz="24" w:space="0" w:color="E06742" w:themeColor="accent5"/>
        <w:left w:val="single" w:sz="24" w:space="0" w:color="E06742" w:themeColor="accent5"/>
        <w:bottom w:val="single" w:sz="24" w:space="0" w:color="E06742" w:themeColor="accent5"/>
        <w:right w:val="single" w:sz="24" w:space="0" w:color="E06742" w:themeColor="accent5"/>
      </w:tblBorders>
    </w:tblPr>
    <w:tcPr>
      <w:shd w:val="clear" w:color="auto" w:fill="E0674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6D44E7"/>
    <w:rPr>
      <w:color w:val="FFFFFF" w:themeColor="background1"/>
    </w:rPr>
    <w:tblPr>
      <w:tblStyleRowBandSize w:val="1"/>
      <w:tblStyleColBandSize w:val="1"/>
      <w:tblBorders>
        <w:top w:val="single" w:sz="24" w:space="0" w:color="F9D448" w:themeColor="accent6"/>
        <w:left w:val="single" w:sz="24" w:space="0" w:color="F9D448" w:themeColor="accent6"/>
        <w:bottom w:val="single" w:sz="24" w:space="0" w:color="F9D448" w:themeColor="accent6"/>
        <w:right w:val="single" w:sz="24" w:space="0" w:color="F9D448" w:themeColor="accent6"/>
      </w:tblBorders>
    </w:tblPr>
    <w:tcPr>
      <w:shd w:val="clear" w:color="auto" w:fill="F9D44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6D44E7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6D44E7"/>
    <w:rPr>
      <w:color w:val="64B1BE" w:themeColor="accent1" w:themeShade="BF"/>
    </w:rPr>
    <w:tblPr>
      <w:tblStyleRowBandSize w:val="1"/>
      <w:tblStyleColBandSize w:val="1"/>
      <w:tblBorders>
        <w:top w:val="single" w:sz="4" w:space="0" w:color="A9D4DB" w:themeColor="accent1"/>
        <w:bottom w:val="single" w:sz="4" w:space="0" w:color="A9D4D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A9D4D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A9D4D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6F7" w:themeFill="accent1" w:themeFillTint="33"/>
      </w:tcPr>
    </w:tblStylePr>
    <w:tblStylePr w:type="band1Horz">
      <w:tblPr/>
      <w:tcPr>
        <w:shd w:val="clear" w:color="auto" w:fill="EDF6F7" w:themeFill="accent1" w:themeFillTint="33"/>
      </w:tcPr>
    </w:tblStylePr>
  </w:style>
  <w:style w:type="table" w:styleId="6-20">
    <w:name w:val="List Table 6 Colorful Accent 2"/>
    <w:basedOn w:val="a4"/>
    <w:uiPriority w:val="51"/>
    <w:rsid w:val="006D44E7"/>
    <w:rPr>
      <w:color w:val="F8CB26" w:themeColor="accent2" w:themeShade="BF"/>
    </w:rPr>
    <w:tblPr>
      <w:tblStyleRowBandSize w:val="1"/>
      <w:tblStyleColBandSize w:val="1"/>
      <w:tblBorders>
        <w:top w:val="single" w:sz="4" w:space="0" w:color="FBE284" w:themeColor="accent2"/>
        <w:bottom w:val="single" w:sz="4" w:space="0" w:color="FBE284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BE284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BE284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E6" w:themeFill="accent2" w:themeFillTint="33"/>
      </w:tcPr>
    </w:tblStylePr>
    <w:tblStylePr w:type="band1Horz">
      <w:tblPr/>
      <w:tcPr>
        <w:shd w:val="clear" w:color="auto" w:fill="FEF9E6" w:themeFill="accent2" w:themeFillTint="33"/>
      </w:tcPr>
    </w:tblStylePr>
  </w:style>
  <w:style w:type="table" w:styleId="6-30">
    <w:name w:val="List Table 6 Colorful Accent 3"/>
    <w:basedOn w:val="a4"/>
    <w:uiPriority w:val="51"/>
    <w:rsid w:val="006D44E7"/>
    <w:rPr>
      <w:color w:val="336F79" w:themeColor="accent3" w:themeShade="BF"/>
    </w:rPr>
    <w:tblPr>
      <w:tblStyleRowBandSize w:val="1"/>
      <w:tblStyleColBandSize w:val="1"/>
      <w:tblBorders>
        <w:top w:val="single" w:sz="4" w:space="0" w:color="4495A2" w:themeColor="accent3"/>
        <w:bottom w:val="single" w:sz="4" w:space="0" w:color="4495A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4495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4495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BEE" w:themeFill="accent3" w:themeFillTint="33"/>
      </w:tcPr>
    </w:tblStylePr>
    <w:tblStylePr w:type="band1Horz">
      <w:tblPr/>
      <w:tcPr>
        <w:shd w:val="clear" w:color="auto" w:fill="D7EBEE" w:themeFill="accent3" w:themeFillTint="33"/>
      </w:tcPr>
    </w:tblStylePr>
  </w:style>
  <w:style w:type="table" w:styleId="6-40">
    <w:name w:val="List Table 6 Colorful Accent 4"/>
    <w:basedOn w:val="a4"/>
    <w:uiPriority w:val="51"/>
    <w:rsid w:val="006D44E7"/>
    <w:rPr>
      <w:color w:val="7F4160" w:themeColor="accent4" w:themeShade="BF"/>
    </w:rPr>
    <w:tblPr>
      <w:tblStyleRowBandSize w:val="1"/>
      <w:tblStyleColBandSize w:val="1"/>
      <w:tblBorders>
        <w:top w:val="single" w:sz="4" w:space="0" w:color="AA5881" w:themeColor="accent4"/>
        <w:bottom w:val="single" w:sz="4" w:space="0" w:color="AA5881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AA5881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AA588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E5" w:themeFill="accent4" w:themeFillTint="33"/>
      </w:tcPr>
    </w:tblStylePr>
    <w:tblStylePr w:type="band1Horz">
      <w:tblPr/>
      <w:tcPr>
        <w:shd w:val="clear" w:color="auto" w:fill="EEDDE5" w:themeFill="accent4" w:themeFillTint="33"/>
      </w:tcPr>
    </w:tblStylePr>
  </w:style>
  <w:style w:type="table" w:styleId="6-50">
    <w:name w:val="List Table 6 Colorful Accent 5"/>
    <w:basedOn w:val="a4"/>
    <w:uiPriority w:val="51"/>
    <w:rsid w:val="006D44E7"/>
    <w:rPr>
      <w:color w:val="BA421E" w:themeColor="accent5" w:themeShade="BF"/>
    </w:rPr>
    <w:tblPr>
      <w:tblStyleRowBandSize w:val="1"/>
      <w:tblStyleColBandSize w:val="1"/>
      <w:tblBorders>
        <w:top w:val="single" w:sz="4" w:space="0" w:color="E06742" w:themeColor="accent5"/>
        <w:bottom w:val="single" w:sz="4" w:space="0" w:color="E0674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0674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0674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0D9" w:themeFill="accent5" w:themeFillTint="33"/>
      </w:tcPr>
    </w:tblStylePr>
    <w:tblStylePr w:type="band1Horz">
      <w:tblPr/>
      <w:tcPr>
        <w:shd w:val="clear" w:color="auto" w:fill="F8E0D9" w:themeFill="accent5" w:themeFillTint="33"/>
      </w:tcPr>
    </w:tblStylePr>
  </w:style>
  <w:style w:type="table" w:styleId="6-60">
    <w:name w:val="List Table 6 Colorful Accent 6"/>
    <w:basedOn w:val="a4"/>
    <w:uiPriority w:val="51"/>
    <w:rsid w:val="006D44E7"/>
    <w:rPr>
      <w:color w:val="E8B807" w:themeColor="accent6" w:themeShade="BF"/>
    </w:rPr>
    <w:tblPr>
      <w:tblStyleRowBandSize w:val="1"/>
      <w:tblStyleColBandSize w:val="1"/>
      <w:tblBorders>
        <w:top w:val="single" w:sz="4" w:space="0" w:color="F9D448" w:themeColor="accent6"/>
        <w:bottom w:val="single" w:sz="4" w:space="0" w:color="F9D44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9D44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9D44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6DA" w:themeFill="accent6" w:themeFillTint="33"/>
      </w:tcPr>
    </w:tblStylePr>
    <w:tblStylePr w:type="band1Horz">
      <w:tblPr/>
      <w:tcPr>
        <w:shd w:val="clear" w:color="auto" w:fill="FDF6DA" w:themeFill="accent6" w:themeFillTint="33"/>
      </w:tcPr>
    </w:tblStylePr>
  </w:style>
  <w:style w:type="table" w:styleId="72">
    <w:name w:val="List Table 7 Colorful"/>
    <w:basedOn w:val="a4"/>
    <w:uiPriority w:val="52"/>
    <w:rsid w:val="006D44E7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6D44E7"/>
    <w:rPr>
      <w:color w:val="64B1BE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9D4D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9D4D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9D4D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9D4D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DF6F7" w:themeFill="accent1" w:themeFillTint="33"/>
      </w:tcPr>
    </w:tblStylePr>
    <w:tblStylePr w:type="band1Horz">
      <w:tblPr/>
      <w:tcPr>
        <w:shd w:val="clear" w:color="auto" w:fill="EDF6F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6D44E7"/>
    <w:rPr>
      <w:color w:val="F8CB26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E284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E284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E284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E284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EF9E6" w:themeFill="accent2" w:themeFillTint="33"/>
      </w:tcPr>
    </w:tblStylePr>
    <w:tblStylePr w:type="band1Horz">
      <w:tblPr/>
      <w:tcPr>
        <w:shd w:val="clear" w:color="auto" w:fill="FEF9E6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6D44E7"/>
    <w:rPr>
      <w:color w:val="336F7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95A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95A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95A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95A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7EBEE" w:themeFill="accent3" w:themeFillTint="33"/>
      </w:tcPr>
    </w:tblStylePr>
    <w:tblStylePr w:type="band1Horz">
      <w:tblPr/>
      <w:tcPr>
        <w:shd w:val="clear" w:color="auto" w:fill="D7EB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6D44E7"/>
    <w:rPr>
      <w:color w:val="7F416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A5881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A5881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A5881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A5881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EDDE5" w:themeFill="accent4" w:themeFillTint="33"/>
      </w:tcPr>
    </w:tblStylePr>
    <w:tblStylePr w:type="band1Horz">
      <w:tblPr/>
      <w:tcPr>
        <w:shd w:val="clear" w:color="auto" w:fill="EEDDE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6D44E7"/>
    <w:rPr>
      <w:color w:val="BA421E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0674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0674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0674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0674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8E0D9" w:themeFill="accent5" w:themeFillTint="33"/>
      </w:tcPr>
    </w:tblStylePr>
    <w:tblStylePr w:type="band1Horz">
      <w:tblPr/>
      <w:tcPr>
        <w:shd w:val="clear" w:color="auto" w:fill="F8E0D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6D44E7"/>
    <w:rPr>
      <w:color w:val="E8B80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D44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D44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D44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D44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F6DA" w:themeFill="accent6" w:themeFillTint="33"/>
      </w:tcPr>
    </w:tblStylePr>
    <w:tblStylePr w:type="band1Horz">
      <w:tblPr/>
      <w:tcPr>
        <w:shd w:val="clear" w:color="auto" w:fill="FDF6DA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1">
    <w:name w:val="macro"/>
    <w:link w:val="Charf0"/>
    <w:uiPriority w:val="99"/>
    <w:semiHidden/>
    <w:unhideWhenUsed/>
    <w:rsid w:val="006D44E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12" w:lineRule="auto"/>
    </w:pPr>
    <w:rPr>
      <w:rFonts w:ascii="맑은 고딕" w:eastAsia="맑은 고딕" w:hAnsi="맑은 고딕" w:cs="Consolas"/>
      <w:sz w:val="20"/>
      <w:szCs w:val="20"/>
      <w:lang w:bidi="en-US"/>
    </w:rPr>
  </w:style>
  <w:style w:type="character" w:customStyle="1" w:styleId="Charf0">
    <w:name w:val="매크로 텍스트 Char"/>
    <w:basedOn w:val="a3"/>
    <w:link w:val="affff1"/>
    <w:uiPriority w:val="99"/>
    <w:semiHidden/>
    <w:rsid w:val="006D44E7"/>
    <w:rPr>
      <w:rFonts w:ascii="맑은 고딕" w:eastAsia="맑은 고딕" w:hAnsi="맑은 고딕" w:cs="Consolas"/>
      <w:sz w:val="20"/>
      <w:szCs w:val="20"/>
      <w:lang w:bidi="en-US"/>
    </w:rPr>
  </w:style>
  <w:style w:type="table" w:styleId="14">
    <w:name w:val="Medium Grid 1"/>
    <w:basedOn w:val="a4"/>
    <w:uiPriority w:val="67"/>
    <w:semiHidden/>
    <w:unhideWhenUsed/>
    <w:rsid w:val="006D44E7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6D44E7"/>
    <w:tblPr>
      <w:tblStyleRowBandSize w:val="1"/>
      <w:tblStyleColBandSize w:val="1"/>
      <w:tblBorders>
        <w:top w:val="single" w:sz="8" w:space="0" w:color="BEDEE4" w:themeColor="accent1" w:themeTint="BF"/>
        <w:left w:val="single" w:sz="8" w:space="0" w:color="BEDEE4" w:themeColor="accent1" w:themeTint="BF"/>
        <w:bottom w:val="single" w:sz="8" w:space="0" w:color="BEDEE4" w:themeColor="accent1" w:themeTint="BF"/>
        <w:right w:val="single" w:sz="8" w:space="0" w:color="BEDEE4" w:themeColor="accent1" w:themeTint="BF"/>
        <w:insideH w:val="single" w:sz="8" w:space="0" w:color="BEDEE4" w:themeColor="accent1" w:themeTint="BF"/>
        <w:insideV w:val="single" w:sz="8" w:space="0" w:color="BEDEE4" w:themeColor="accent1" w:themeTint="BF"/>
      </w:tblBorders>
    </w:tblPr>
    <w:tcPr>
      <w:shd w:val="clear" w:color="auto" w:fill="E9F4F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EDEE4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9ED" w:themeFill="accent1" w:themeFillTint="7F"/>
      </w:tcPr>
    </w:tblStylePr>
    <w:tblStylePr w:type="band1Horz">
      <w:tblPr/>
      <w:tcPr>
        <w:shd w:val="clear" w:color="auto" w:fill="D4E9ED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6D44E7"/>
    <w:tblPr>
      <w:tblStyleRowBandSize w:val="1"/>
      <w:tblStyleColBandSize w:val="1"/>
      <w:tblBorders>
        <w:top w:val="single" w:sz="8" w:space="0" w:color="FCE9A2" w:themeColor="accent2" w:themeTint="BF"/>
        <w:left w:val="single" w:sz="8" w:space="0" w:color="FCE9A2" w:themeColor="accent2" w:themeTint="BF"/>
        <w:bottom w:val="single" w:sz="8" w:space="0" w:color="FCE9A2" w:themeColor="accent2" w:themeTint="BF"/>
        <w:right w:val="single" w:sz="8" w:space="0" w:color="FCE9A2" w:themeColor="accent2" w:themeTint="BF"/>
        <w:insideH w:val="single" w:sz="8" w:space="0" w:color="FCE9A2" w:themeColor="accent2" w:themeTint="BF"/>
        <w:insideV w:val="single" w:sz="8" w:space="0" w:color="FCE9A2" w:themeColor="accent2" w:themeTint="BF"/>
      </w:tblBorders>
    </w:tblPr>
    <w:tcPr>
      <w:shd w:val="clear" w:color="auto" w:fill="FEF7E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E9A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0C1" w:themeFill="accent2" w:themeFillTint="7F"/>
      </w:tcPr>
    </w:tblStylePr>
    <w:tblStylePr w:type="band1Horz">
      <w:tblPr/>
      <w:tcPr>
        <w:shd w:val="clear" w:color="auto" w:fill="FDF0C1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6D44E7"/>
    <w:tblPr>
      <w:tblStyleRowBandSize w:val="1"/>
      <w:tblStyleColBandSize w:val="1"/>
      <w:tblBorders>
        <w:top w:val="single" w:sz="8" w:space="0" w:color="6BB4C1" w:themeColor="accent3" w:themeTint="BF"/>
        <w:left w:val="single" w:sz="8" w:space="0" w:color="6BB4C1" w:themeColor="accent3" w:themeTint="BF"/>
        <w:bottom w:val="single" w:sz="8" w:space="0" w:color="6BB4C1" w:themeColor="accent3" w:themeTint="BF"/>
        <w:right w:val="single" w:sz="8" w:space="0" w:color="6BB4C1" w:themeColor="accent3" w:themeTint="BF"/>
        <w:insideH w:val="single" w:sz="8" w:space="0" w:color="6BB4C1" w:themeColor="accent3" w:themeTint="BF"/>
        <w:insideV w:val="single" w:sz="8" w:space="0" w:color="6BB4C1" w:themeColor="accent3" w:themeTint="BF"/>
      </w:tblBorders>
    </w:tblPr>
    <w:tcPr>
      <w:shd w:val="clear" w:color="auto" w:fill="CEE6E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BB4C1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CCDD5" w:themeFill="accent3" w:themeFillTint="7F"/>
      </w:tcPr>
    </w:tblStylePr>
    <w:tblStylePr w:type="band1Horz">
      <w:tblPr/>
      <w:tcPr>
        <w:shd w:val="clear" w:color="auto" w:fill="9CCDD5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6D44E7"/>
    <w:tblPr>
      <w:tblStyleRowBandSize w:val="1"/>
      <w:tblStyleColBandSize w:val="1"/>
      <w:tblBorders>
        <w:top w:val="single" w:sz="8" w:space="0" w:color="BF81A0" w:themeColor="accent4" w:themeTint="BF"/>
        <w:left w:val="single" w:sz="8" w:space="0" w:color="BF81A0" w:themeColor="accent4" w:themeTint="BF"/>
        <w:bottom w:val="single" w:sz="8" w:space="0" w:color="BF81A0" w:themeColor="accent4" w:themeTint="BF"/>
        <w:right w:val="single" w:sz="8" w:space="0" w:color="BF81A0" w:themeColor="accent4" w:themeTint="BF"/>
        <w:insideH w:val="single" w:sz="8" w:space="0" w:color="BF81A0" w:themeColor="accent4" w:themeTint="BF"/>
        <w:insideV w:val="single" w:sz="8" w:space="0" w:color="BF81A0" w:themeColor="accent4" w:themeTint="BF"/>
      </w:tblBorders>
    </w:tblPr>
    <w:tcPr>
      <w:shd w:val="clear" w:color="auto" w:fill="EAD5D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F81A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ABC0" w:themeFill="accent4" w:themeFillTint="7F"/>
      </w:tcPr>
    </w:tblStylePr>
    <w:tblStylePr w:type="band1Horz">
      <w:tblPr/>
      <w:tcPr>
        <w:shd w:val="clear" w:color="auto" w:fill="D4ABC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6D44E7"/>
    <w:tblPr>
      <w:tblStyleRowBandSize w:val="1"/>
      <w:tblStyleColBandSize w:val="1"/>
      <w:tblBorders>
        <w:top w:val="single" w:sz="8" w:space="0" w:color="E78C71" w:themeColor="accent5" w:themeTint="BF"/>
        <w:left w:val="single" w:sz="8" w:space="0" w:color="E78C71" w:themeColor="accent5" w:themeTint="BF"/>
        <w:bottom w:val="single" w:sz="8" w:space="0" w:color="E78C71" w:themeColor="accent5" w:themeTint="BF"/>
        <w:right w:val="single" w:sz="8" w:space="0" w:color="E78C71" w:themeColor="accent5" w:themeTint="BF"/>
        <w:insideH w:val="single" w:sz="8" w:space="0" w:color="E78C71" w:themeColor="accent5" w:themeTint="BF"/>
        <w:insideV w:val="single" w:sz="8" w:space="0" w:color="E78C71" w:themeColor="accent5" w:themeTint="BF"/>
      </w:tblBorders>
    </w:tblPr>
    <w:tcPr>
      <w:shd w:val="clear" w:color="auto" w:fill="F7D9D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8C71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B2A0" w:themeFill="accent5" w:themeFillTint="7F"/>
      </w:tcPr>
    </w:tblStylePr>
    <w:tblStylePr w:type="band1Horz">
      <w:tblPr/>
      <w:tcPr>
        <w:shd w:val="clear" w:color="auto" w:fill="EFB2A0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6D44E7"/>
    <w:tblPr>
      <w:tblStyleRowBandSize w:val="1"/>
      <w:tblStyleColBandSize w:val="1"/>
      <w:tblBorders>
        <w:top w:val="single" w:sz="8" w:space="0" w:color="FADE75" w:themeColor="accent6" w:themeTint="BF"/>
        <w:left w:val="single" w:sz="8" w:space="0" w:color="FADE75" w:themeColor="accent6" w:themeTint="BF"/>
        <w:bottom w:val="single" w:sz="8" w:space="0" w:color="FADE75" w:themeColor="accent6" w:themeTint="BF"/>
        <w:right w:val="single" w:sz="8" w:space="0" w:color="FADE75" w:themeColor="accent6" w:themeTint="BF"/>
        <w:insideH w:val="single" w:sz="8" w:space="0" w:color="FADE75" w:themeColor="accent6" w:themeTint="BF"/>
        <w:insideV w:val="single" w:sz="8" w:space="0" w:color="FADE75" w:themeColor="accent6" w:themeTint="BF"/>
      </w:tblBorders>
    </w:tblPr>
    <w:tcPr>
      <w:shd w:val="clear" w:color="auto" w:fill="FDF4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DE75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9A3" w:themeFill="accent6" w:themeFillTint="7F"/>
      </w:tcPr>
    </w:tblStylePr>
    <w:tblStylePr w:type="band1Horz">
      <w:tblPr/>
      <w:tcPr>
        <w:shd w:val="clear" w:color="auto" w:fill="FCE9A3" w:themeFill="accent6" w:themeFillTint="7F"/>
      </w:tcPr>
    </w:tblStylePr>
  </w:style>
  <w:style w:type="table" w:styleId="2a">
    <w:name w:val="Medium Grid 2"/>
    <w:basedOn w:val="a4"/>
    <w:uiPriority w:val="68"/>
    <w:semiHidden/>
    <w:unhideWhenUsed/>
    <w:rsid w:val="006D44E7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6D44E7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9D4DB" w:themeColor="accent1"/>
        <w:left w:val="single" w:sz="8" w:space="0" w:color="A9D4DB" w:themeColor="accent1"/>
        <w:bottom w:val="single" w:sz="8" w:space="0" w:color="A9D4DB" w:themeColor="accent1"/>
        <w:right w:val="single" w:sz="8" w:space="0" w:color="A9D4DB" w:themeColor="accent1"/>
        <w:insideH w:val="single" w:sz="8" w:space="0" w:color="A9D4DB" w:themeColor="accent1"/>
        <w:insideV w:val="single" w:sz="8" w:space="0" w:color="A9D4DB" w:themeColor="accent1"/>
      </w:tblBorders>
    </w:tblPr>
    <w:tcPr>
      <w:shd w:val="clear" w:color="auto" w:fill="E9F4F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6FA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F6F7" w:themeFill="accent1" w:themeFillTint="33"/>
      </w:tcPr>
    </w:tblStylePr>
    <w:tblStylePr w:type="band1Vert">
      <w:tblPr/>
      <w:tcPr>
        <w:shd w:val="clear" w:color="auto" w:fill="D4E9ED" w:themeFill="accent1" w:themeFillTint="7F"/>
      </w:tcPr>
    </w:tblStylePr>
    <w:tblStylePr w:type="band1Horz">
      <w:tblPr/>
      <w:tcPr>
        <w:tcBorders>
          <w:insideH w:val="single" w:sz="6" w:space="0" w:color="A9D4DB" w:themeColor="accent1"/>
          <w:insideV w:val="single" w:sz="6" w:space="0" w:color="A9D4DB" w:themeColor="accent1"/>
        </w:tcBorders>
        <w:shd w:val="clear" w:color="auto" w:fill="D4E9E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6D44E7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BE284" w:themeColor="accent2"/>
        <w:left w:val="single" w:sz="8" w:space="0" w:color="FBE284" w:themeColor="accent2"/>
        <w:bottom w:val="single" w:sz="8" w:space="0" w:color="FBE284" w:themeColor="accent2"/>
        <w:right w:val="single" w:sz="8" w:space="0" w:color="FBE284" w:themeColor="accent2"/>
        <w:insideH w:val="single" w:sz="8" w:space="0" w:color="FBE284" w:themeColor="accent2"/>
        <w:insideV w:val="single" w:sz="8" w:space="0" w:color="FBE284" w:themeColor="accent2"/>
      </w:tblBorders>
    </w:tblPr>
    <w:tcPr>
      <w:shd w:val="clear" w:color="auto" w:fill="FEF7E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EFCF2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F9E6" w:themeFill="accent2" w:themeFillTint="33"/>
      </w:tcPr>
    </w:tblStylePr>
    <w:tblStylePr w:type="band1Vert">
      <w:tblPr/>
      <w:tcPr>
        <w:shd w:val="clear" w:color="auto" w:fill="FDF0C1" w:themeFill="accent2" w:themeFillTint="7F"/>
      </w:tcPr>
    </w:tblStylePr>
    <w:tblStylePr w:type="band1Horz">
      <w:tblPr/>
      <w:tcPr>
        <w:tcBorders>
          <w:insideH w:val="single" w:sz="6" w:space="0" w:color="FBE284" w:themeColor="accent2"/>
          <w:insideV w:val="single" w:sz="6" w:space="0" w:color="FBE284" w:themeColor="accent2"/>
        </w:tcBorders>
        <w:shd w:val="clear" w:color="auto" w:fill="FDF0C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6D44E7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495A2" w:themeColor="accent3"/>
        <w:left w:val="single" w:sz="8" w:space="0" w:color="4495A2" w:themeColor="accent3"/>
        <w:bottom w:val="single" w:sz="8" w:space="0" w:color="4495A2" w:themeColor="accent3"/>
        <w:right w:val="single" w:sz="8" w:space="0" w:color="4495A2" w:themeColor="accent3"/>
        <w:insideH w:val="single" w:sz="8" w:space="0" w:color="4495A2" w:themeColor="accent3"/>
        <w:insideV w:val="single" w:sz="8" w:space="0" w:color="4495A2" w:themeColor="accent3"/>
      </w:tblBorders>
    </w:tblPr>
    <w:tcPr>
      <w:shd w:val="clear" w:color="auto" w:fill="CEE6E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BF5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EBEE" w:themeFill="accent3" w:themeFillTint="33"/>
      </w:tcPr>
    </w:tblStylePr>
    <w:tblStylePr w:type="band1Vert">
      <w:tblPr/>
      <w:tcPr>
        <w:shd w:val="clear" w:color="auto" w:fill="9CCDD5" w:themeFill="accent3" w:themeFillTint="7F"/>
      </w:tcPr>
    </w:tblStylePr>
    <w:tblStylePr w:type="band1Horz">
      <w:tblPr/>
      <w:tcPr>
        <w:tcBorders>
          <w:insideH w:val="single" w:sz="6" w:space="0" w:color="4495A2" w:themeColor="accent3"/>
          <w:insideV w:val="single" w:sz="6" w:space="0" w:color="4495A2" w:themeColor="accent3"/>
        </w:tcBorders>
        <w:shd w:val="clear" w:color="auto" w:fill="9CCDD5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6D44E7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A5881" w:themeColor="accent4"/>
        <w:left w:val="single" w:sz="8" w:space="0" w:color="AA5881" w:themeColor="accent4"/>
        <w:bottom w:val="single" w:sz="8" w:space="0" w:color="AA5881" w:themeColor="accent4"/>
        <w:right w:val="single" w:sz="8" w:space="0" w:color="AA5881" w:themeColor="accent4"/>
        <w:insideH w:val="single" w:sz="8" w:space="0" w:color="AA5881" w:themeColor="accent4"/>
        <w:insideV w:val="single" w:sz="8" w:space="0" w:color="AA5881" w:themeColor="accent4"/>
      </w:tblBorders>
    </w:tblPr>
    <w:tcPr>
      <w:shd w:val="clear" w:color="auto" w:fill="EAD5D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6EE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DE5" w:themeFill="accent4" w:themeFillTint="33"/>
      </w:tcPr>
    </w:tblStylePr>
    <w:tblStylePr w:type="band1Vert">
      <w:tblPr/>
      <w:tcPr>
        <w:shd w:val="clear" w:color="auto" w:fill="D4ABC0" w:themeFill="accent4" w:themeFillTint="7F"/>
      </w:tcPr>
    </w:tblStylePr>
    <w:tblStylePr w:type="band1Horz">
      <w:tblPr/>
      <w:tcPr>
        <w:tcBorders>
          <w:insideH w:val="single" w:sz="6" w:space="0" w:color="AA5881" w:themeColor="accent4"/>
          <w:insideV w:val="single" w:sz="6" w:space="0" w:color="AA5881" w:themeColor="accent4"/>
        </w:tcBorders>
        <w:shd w:val="clear" w:color="auto" w:fill="D4ABC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6D44E7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06742" w:themeColor="accent5"/>
        <w:left w:val="single" w:sz="8" w:space="0" w:color="E06742" w:themeColor="accent5"/>
        <w:bottom w:val="single" w:sz="8" w:space="0" w:color="E06742" w:themeColor="accent5"/>
        <w:right w:val="single" w:sz="8" w:space="0" w:color="E06742" w:themeColor="accent5"/>
        <w:insideH w:val="single" w:sz="8" w:space="0" w:color="E06742" w:themeColor="accent5"/>
        <w:insideV w:val="single" w:sz="8" w:space="0" w:color="E06742" w:themeColor="accent5"/>
      </w:tblBorders>
    </w:tblPr>
    <w:tcPr>
      <w:shd w:val="clear" w:color="auto" w:fill="F7D9D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EFE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0D9" w:themeFill="accent5" w:themeFillTint="33"/>
      </w:tcPr>
    </w:tblStylePr>
    <w:tblStylePr w:type="band1Vert">
      <w:tblPr/>
      <w:tcPr>
        <w:shd w:val="clear" w:color="auto" w:fill="EFB2A0" w:themeFill="accent5" w:themeFillTint="7F"/>
      </w:tcPr>
    </w:tblStylePr>
    <w:tblStylePr w:type="band1Horz">
      <w:tblPr/>
      <w:tcPr>
        <w:tcBorders>
          <w:insideH w:val="single" w:sz="6" w:space="0" w:color="E06742" w:themeColor="accent5"/>
          <w:insideV w:val="single" w:sz="6" w:space="0" w:color="E06742" w:themeColor="accent5"/>
        </w:tcBorders>
        <w:shd w:val="clear" w:color="auto" w:fill="EFB2A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6D44E7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9D448" w:themeColor="accent6"/>
        <w:left w:val="single" w:sz="8" w:space="0" w:color="F9D448" w:themeColor="accent6"/>
        <w:bottom w:val="single" w:sz="8" w:space="0" w:color="F9D448" w:themeColor="accent6"/>
        <w:right w:val="single" w:sz="8" w:space="0" w:color="F9D448" w:themeColor="accent6"/>
        <w:insideH w:val="single" w:sz="8" w:space="0" w:color="F9D448" w:themeColor="accent6"/>
        <w:insideV w:val="single" w:sz="8" w:space="0" w:color="F9D448" w:themeColor="accent6"/>
      </w:tblBorders>
    </w:tblPr>
    <w:tcPr>
      <w:shd w:val="clear" w:color="auto" w:fill="FDF4D1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A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F6DA" w:themeFill="accent6" w:themeFillTint="33"/>
      </w:tcPr>
    </w:tblStylePr>
    <w:tblStylePr w:type="band1Vert">
      <w:tblPr/>
      <w:tcPr>
        <w:shd w:val="clear" w:color="auto" w:fill="FCE9A3" w:themeFill="accent6" w:themeFillTint="7F"/>
      </w:tcPr>
    </w:tblStylePr>
    <w:tblStylePr w:type="band1Horz">
      <w:tblPr/>
      <w:tcPr>
        <w:tcBorders>
          <w:insideH w:val="single" w:sz="6" w:space="0" w:color="F9D448" w:themeColor="accent6"/>
          <w:insideV w:val="single" w:sz="6" w:space="0" w:color="F9D448" w:themeColor="accent6"/>
        </w:tcBorders>
        <w:shd w:val="clear" w:color="auto" w:fill="FCE9A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9">
    <w:name w:val="Medium Grid 3"/>
    <w:basedOn w:val="a4"/>
    <w:uiPriority w:val="69"/>
    <w:semiHidden/>
    <w:unhideWhenUsed/>
    <w:rsid w:val="006D44E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4"/>
    <w:uiPriority w:val="69"/>
    <w:semiHidden/>
    <w:unhideWhenUsed/>
    <w:rsid w:val="006D44E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9F4F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9D4D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9D4D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9D4D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9D4D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4E9ED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4E9ED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6D44E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F7E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E284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E284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E284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E284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F0C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F0C1" w:themeFill="accent2" w:themeFillTint="7F"/>
      </w:tcPr>
    </w:tblStylePr>
  </w:style>
  <w:style w:type="table" w:styleId="3-31">
    <w:name w:val="Medium Grid 3 Accent 3"/>
    <w:basedOn w:val="a4"/>
    <w:uiPriority w:val="69"/>
    <w:semiHidden/>
    <w:unhideWhenUsed/>
    <w:rsid w:val="006D44E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EE6E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95A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95A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95A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95A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CCDD5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CCDD5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6D44E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D5D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A5881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A5881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A5881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A5881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4ABC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4ABC0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6D44E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D9D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0674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0674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0674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0674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FB2A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FB2A0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6D44E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F4D1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D44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D44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D44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D44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E9A3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E9A3" w:themeFill="accent6" w:themeFillTint="7F"/>
      </w:tcPr>
    </w:tblStylePr>
  </w:style>
  <w:style w:type="table" w:styleId="15">
    <w:name w:val="Medium List 1"/>
    <w:basedOn w:val="a4"/>
    <w:uiPriority w:val="65"/>
    <w:semiHidden/>
    <w:unhideWhenUsed/>
    <w:rsid w:val="006D44E7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CA6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4"/>
    <w:uiPriority w:val="65"/>
    <w:rsid w:val="006D44E7"/>
    <w:rPr>
      <w:color w:val="000000" w:themeColor="text1"/>
    </w:rPr>
    <w:tblPr>
      <w:tblStyleRowBandSize w:val="1"/>
      <w:tblStyleColBandSize w:val="1"/>
      <w:tblBorders>
        <w:top w:val="single" w:sz="8" w:space="0" w:color="A9D4DB" w:themeColor="accent1"/>
        <w:bottom w:val="single" w:sz="8" w:space="0" w:color="A9D4D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9D4DB" w:themeColor="accent1"/>
        </w:tcBorders>
      </w:tcPr>
    </w:tblStylePr>
    <w:tblStylePr w:type="lastRow">
      <w:rPr>
        <w:b/>
        <w:bCs/>
        <w:color w:val="7CA655" w:themeColor="text2"/>
      </w:rPr>
      <w:tblPr/>
      <w:tcPr>
        <w:tcBorders>
          <w:top w:val="single" w:sz="8" w:space="0" w:color="A9D4DB" w:themeColor="accent1"/>
          <w:bottom w:val="single" w:sz="8" w:space="0" w:color="A9D4D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9D4DB" w:themeColor="accent1"/>
          <w:bottom w:val="single" w:sz="8" w:space="0" w:color="A9D4DB" w:themeColor="accent1"/>
        </w:tcBorders>
      </w:tcPr>
    </w:tblStylePr>
    <w:tblStylePr w:type="band1Vert">
      <w:tblPr/>
      <w:tcPr>
        <w:shd w:val="clear" w:color="auto" w:fill="E9F4F6" w:themeFill="accent1" w:themeFillTint="3F"/>
      </w:tcPr>
    </w:tblStylePr>
    <w:tblStylePr w:type="band1Horz">
      <w:tblPr/>
      <w:tcPr>
        <w:shd w:val="clear" w:color="auto" w:fill="E9F4F6" w:themeFill="accent1" w:themeFillTint="3F"/>
      </w:tcPr>
    </w:tblStylePr>
  </w:style>
  <w:style w:type="table" w:styleId="1-22">
    <w:name w:val="Medium List 1 Accent 2"/>
    <w:basedOn w:val="a4"/>
    <w:uiPriority w:val="65"/>
    <w:semiHidden/>
    <w:unhideWhenUsed/>
    <w:rsid w:val="006D44E7"/>
    <w:rPr>
      <w:color w:val="000000" w:themeColor="text1"/>
    </w:rPr>
    <w:tblPr>
      <w:tblStyleRowBandSize w:val="1"/>
      <w:tblStyleColBandSize w:val="1"/>
      <w:tblBorders>
        <w:top w:val="single" w:sz="8" w:space="0" w:color="FBE284" w:themeColor="accent2"/>
        <w:bottom w:val="single" w:sz="8" w:space="0" w:color="FBE284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E284" w:themeColor="accent2"/>
        </w:tcBorders>
      </w:tcPr>
    </w:tblStylePr>
    <w:tblStylePr w:type="lastRow">
      <w:rPr>
        <w:b/>
        <w:bCs/>
        <w:color w:val="7CA655" w:themeColor="text2"/>
      </w:rPr>
      <w:tblPr/>
      <w:tcPr>
        <w:tcBorders>
          <w:top w:val="single" w:sz="8" w:space="0" w:color="FBE284" w:themeColor="accent2"/>
          <w:bottom w:val="single" w:sz="8" w:space="0" w:color="FBE284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E284" w:themeColor="accent2"/>
          <w:bottom w:val="single" w:sz="8" w:space="0" w:color="FBE284" w:themeColor="accent2"/>
        </w:tcBorders>
      </w:tcPr>
    </w:tblStylePr>
    <w:tblStylePr w:type="band1Vert">
      <w:tblPr/>
      <w:tcPr>
        <w:shd w:val="clear" w:color="auto" w:fill="FEF7E0" w:themeFill="accent2" w:themeFillTint="3F"/>
      </w:tcPr>
    </w:tblStylePr>
    <w:tblStylePr w:type="band1Horz">
      <w:tblPr/>
      <w:tcPr>
        <w:shd w:val="clear" w:color="auto" w:fill="FEF7E0" w:themeFill="accent2" w:themeFillTint="3F"/>
      </w:tcPr>
    </w:tblStylePr>
  </w:style>
  <w:style w:type="table" w:styleId="1-32">
    <w:name w:val="Medium List 1 Accent 3"/>
    <w:basedOn w:val="a4"/>
    <w:uiPriority w:val="65"/>
    <w:semiHidden/>
    <w:unhideWhenUsed/>
    <w:rsid w:val="006D44E7"/>
    <w:rPr>
      <w:color w:val="000000" w:themeColor="text1"/>
    </w:rPr>
    <w:tblPr>
      <w:tblStyleRowBandSize w:val="1"/>
      <w:tblStyleColBandSize w:val="1"/>
      <w:tblBorders>
        <w:top w:val="single" w:sz="8" w:space="0" w:color="4495A2" w:themeColor="accent3"/>
        <w:bottom w:val="single" w:sz="8" w:space="0" w:color="4495A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95A2" w:themeColor="accent3"/>
        </w:tcBorders>
      </w:tcPr>
    </w:tblStylePr>
    <w:tblStylePr w:type="lastRow">
      <w:rPr>
        <w:b/>
        <w:bCs/>
        <w:color w:val="7CA655" w:themeColor="text2"/>
      </w:rPr>
      <w:tblPr/>
      <w:tcPr>
        <w:tcBorders>
          <w:top w:val="single" w:sz="8" w:space="0" w:color="4495A2" w:themeColor="accent3"/>
          <w:bottom w:val="single" w:sz="8" w:space="0" w:color="4495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95A2" w:themeColor="accent3"/>
          <w:bottom w:val="single" w:sz="8" w:space="0" w:color="4495A2" w:themeColor="accent3"/>
        </w:tcBorders>
      </w:tcPr>
    </w:tblStylePr>
    <w:tblStylePr w:type="band1Vert">
      <w:tblPr/>
      <w:tcPr>
        <w:shd w:val="clear" w:color="auto" w:fill="CEE6EA" w:themeFill="accent3" w:themeFillTint="3F"/>
      </w:tcPr>
    </w:tblStylePr>
    <w:tblStylePr w:type="band1Horz">
      <w:tblPr/>
      <w:tcPr>
        <w:shd w:val="clear" w:color="auto" w:fill="CEE6EA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6D44E7"/>
    <w:rPr>
      <w:color w:val="000000" w:themeColor="text1"/>
    </w:rPr>
    <w:tblPr>
      <w:tblStyleRowBandSize w:val="1"/>
      <w:tblStyleColBandSize w:val="1"/>
      <w:tblBorders>
        <w:top w:val="single" w:sz="8" w:space="0" w:color="AA5881" w:themeColor="accent4"/>
        <w:bottom w:val="single" w:sz="8" w:space="0" w:color="AA5881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A5881" w:themeColor="accent4"/>
        </w:tcBorders>
      </w:tcPr>
    </w:tblStylePr>
    <w:tblStylePr w:type="lastRow">
      <w:rPr>
        <w:b/>
        <w:bCs/>
        <w:color w:val="7CA655" w:themeColor="text2"/>
      </w:rPr>
      <w:tblPr/>
      <w:tcPr>
        <w:tcBorders>
          <w:top w:val="single" w:sz="8" w:space="0" w:color="AA5881" w:themeColor="accent4"/>
          <w:bottom w:val="single" w:sz="8" w:space="0" w:color="AA588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A5881" w:themeColor="accent4"/>
          <w:bottom w:val="single" w:sz="8" w:space="0" w:color="AA5881" w:themeColor="accent4"/>
        </w:tcBorders>
      </w:tcPr>
    </w:tblStylePr>
    <w:tblStylePr w:type="band1Vert">
      <w:tblPr/>
      <w:tcPr>
        <w:shd w:val="clear" w:color="auto" w:fill="EAD5DF" w:themeFill="accent4" w:themeFillTint="3F"/>
      </w:tcPr>
    </w:tblStylePr>
    <w:tblStylePr w:type="band1Horz">
      <w:tblPr/>
      <w:tcPr>
        <w:shd w:val="clear" w:color="auto" w:fill="EAD5DF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6D44E7"/>
    <w:rPr>
      <w:color w:val="000000" w:themeColor="text1"/>
    </w:rPr>
    <w:tblPr>
      <w:tblStyleRowBandSize w:val="1"/>
      <w:tblStyleColBandSize w:val="1"/>
      <w:tblBorders>
        <w:top w:val="single" w:sz="8" w:space="0" w:color="E06742" w:themeColor="accent5"/>
        <w:bottom w:val="single" w:sz="8" w:space="0" w:color="E0674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06742" w:themeColor="accent5"/>
        </w:tcBorders>
      </w:tcPr>
    </w:tblStylePr>
    <w:tblStylePr w:type="lastRow">
      <w:rPr>
        <w:b/>
        <w:bCs/>
        <w:color w:val="7CA655" w:themeColor="text2"/>
      </w:rPr>
      <w:tblPr/>
      <w:tcPr>
        <w:tcBorders>
          <w:top w:val="single" w:sz="8" w:space="0" w:color="E06742" w:themeColor="accent5"/>
          <w:bottom w:val="single" w:sz="8" w:space="0" w:color="E0674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06742" w:themeColor="accent5"/>
          <w:bottom w:val="single" w:sz="8" w:space="0" w:color="E06742" w:themeColor="accent5"/>
        </w:tcBorders>
      </w:tcPr>
    </w:tblStylePr>
    <w:tblStylePr w:type="band1Vert">
      <w:tblPr/>
      <w:tcPr>
        <w:shd w:val="clear" w:color="auto" w:fill="F7D9D0" w:themeFill="accent5" w:themeFillTint="3F"/>
      </w:tcPr>
    </w:tblStylePr>
    <w:tblStylePr w:type="band1Horz">
      <w:tblPr/>
      <w:tcPr>
        <w:shd w:val="clear" w:color="auto" w:fill="F7D9D0" w:themeFill="accent5" w:themeFillTint="3F"/>
      </w:tcPr>
    </w:tblStylePr>
  </w:style>
  <w:style w:type="table" w:styleId="1-62">
    <w:name w:val="Medium List 1 Accent 6"/>
    <w:basedOn w:val="a4"/>
    <w:uiPriority w:val="65"/>
    <w:semiHidden/>
    <w:unhideWhenUsed/>
    <w:rsid w:val="006D44E7"/>
    <w:rPr>
      <w:color w:val="000000" w:themeColor="text1"/>
    </w:rPr>
    <w:tblPr>
      <w:tblStyleRowBandSize w:val="1"/>
      <w:tblStyleColBandSize w:val="1"/>
      <w:tblBorders>
        <w:top w:val="single" w:sz="8" w:space="0" w:color="F9D448" w:themeColor="accent6"/>
        <w:bottom w:val="single" w:sz="8" w:space="0" w:color="F9D44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D448" w:themeColor="accent6"/>
        </w:tcBorders>
      </w:tcPr>
    </w:tblStylePr>
    <w:tblStylePr w:type="lastRow">
      <w:rPr>
        <w:b/>
        <w:bCs/>
        <w:color w:val="7CA655" w:themeColor="text2"/>
      </w:rPr>
      <w:tblPr/>
      <w:tcPr>
        <w:tcBorders>
          <w:top w:val="single" w:sz="8" w:space="0" w:color="F9D448" w:themeColor="accent6"/>
          <w:bottom w:val="single" w:sz="8" w:space="0" w:color="F9D44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D448" w:themeColor="accent6"/>
          <w:bottom w:val="single" w:sz="8" w:space="0" w:color="F9D448" w:themeColor="accent6"/>
        </w:tcBorders>
      </w:tcPr>
    </w:tblStylePr>
    <w:tblStylePr w:type="band1Vert">
      <w:tblPr/>
      <w:tcPr>
        <w:shd w:val="clear" w:color="auto" w:fill="FDF4D1" w:themeFill="accent6" w:themeFillTint="3F"/>
      </w:tcPr>
    </w:tblStylePr>
    <w:tblStylePr w:type="band1Horz">
      <w:tblPr/>
      <w:tcPr>
        <w:shd w:val="clear" w:color="auto" w:fill="FDF4D1" w:themeFill="accent6" w:themeFillTint="3F"/>
      </w:tcPr>
    </w:tblStylePr>
  </w:style>
  <w:style w:type="table" w:styleId="2b">
    <w:name w:val="Medium List 2"/>
    <w:basedOn w:val="a4"/>
    <w:uiPriority w:val="66"/>
    <w:semiHidden/>
    <w:unhideWhenUsed/>
    <w:rsid w:val="006D44E7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4"/>
    <w:uiPriority w:val="66"/>
    <w:semiHidden/>
    <w:unhideWhenUsed/>
    <w:rsid w:val="006D44E7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9D4DB" w:themeColor="accent1"/>
        <w:left w:val="single" w:sz="8" w:space="0" w:color="A9D4DB" w:themeColor="accent1"/>
        <w:bottom w:val="single" w:sz="8" w:space="0" w:color="A9D4DB" w:themeColor="accent1"/>
        <w:right w:val="single" w:sz="8" w:space="0" w:color="A9D4D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9D4D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9D4DB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9D4D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9D4D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9F4F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9F4F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6D44E7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BE284" w:themeColor="accent2"/>
        <w:left w:val="single" w:sz="8" w:space="0" w:color="FBE284" w:themeColor="accent2"/>
        <w:bottom w:val="single" w:sz="8" w:space="0" w:color="FBE284" w:themeColor="accent2"/>
        <w:right w:val="single" w:sz="8" w:space="0" w:color="FBE284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E284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BE284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E284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E284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F7E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F7E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6D44E7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495A2" w:themeColor="accent3"/>
        <w:left w:val="single" w:sz="8" w:space="0" w:color="4495A2" w:themeColor="accent3"/>
        <w:bottom w:val="single" w:sz="8" w:space="0" w:color="4495A2" w:themeColor="accent3"/>
        <w:right w:val="single" w:sz="8" w:space="0" w:color="4495A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95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95A2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95A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95A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EE6E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EE6E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6D44E7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A5881" w:themeColor="accent4"/>
        <w:left w:val="single" w:sz="8" w:space="0" w:color="AA5881" w:themeColor="accent4"/>
        <w:bottom w:val="single" w:sz="8" w:space="0" w:color="AA5881" w:themeColor="accent4"/>
        <w:right w:val="single" w:sz="8" w:space="0" w:color="AA5881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A588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A5881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A5881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A5881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D5D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D5D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6D44E7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06742" w:themeColor="accent5"/>
        <w:left w:val="single" w:sz="8" w:space="0" w:color="E06742" w:themeColor="accent5"/>
        <w:bottom w:val="single" w:sz="8" w:space="0" w:color="E06742" w:themeColor="accent5"/>
        <w:right w:val="single" w:sz="8" w:space="0" w:color="E0674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0674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06742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0674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0674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9D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D9D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6D44E7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9D448" w:themeColor="accent6"/>
        <w:left w:val="single" w:sz="8" w:space="0" w:color="F9D448" w:themeColor="accent6"/>
        <w:bottom w:val="single" w:sz="8" w:space="0" w:color="F9D448" w:themeColor="accent6"/>
        <w:right w:val="single" w:sz="8" w:space="0" w:color="F9D44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D44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9D448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D44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D44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F4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F4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4"/>
    <w:uiPriority w:val="63"/>
    <w:semiHidden/>
    <w:unhideWhenUsed/>
    <w:rsid w:val="006D44E7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4"/>
    <w:uiPriority w:val="63"/>
    <w:semiHidden/>
    <w:unhideWhenUsed/>
    <w:rsid w:val="006D44E7"/>
    <w:tblPr>
      <w:tblStyleRowBandSize w:val="1"/>
      <w:tblStyleColBandSize w:val="1"/>
      <w:tblBorders>
        <w:top w:val="single" w:sz="8" w:space="0" w:color="BEDEE4" w:themeColor="accent1" w:themeTint="BF"/>
        <w:left w:val="single" w:sz="8" w:space="0" w:color="BEDEE4" w:themeColor="accent1" w:themeTint="BF"/>
        <w:bottom w:val="single" w:sz="8" w:space="0" w:color="BEDEE4" w:themeColor="accent1" w:themeTint="BF"/>
        <w:right w:val="single" w:sz="8" w:space="0" w:color="BEDEE4" w:themeColor="accent1" w:themeTint="BF"/>
        <w:insideH w:val="single" w:sz="8" w:space="0" w:color="BEDEE4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EDEE4" w:themeColor="accent1" w:themeTint="BF"/>
          <w:left w:val="single" w:sz="8" w:space="0" w:color="BEDEE4" w:themeColor="accent1" w:themeTint="BF"/>
          <w:bottom w:val="single" w:sz="8" w:space="0" w:color="BEDEE4" w:themeColor="accent1" w:themeTint="BF"/>
          <w:right w:val="single" w:sz="8" w:space="0" w:color="BEDEE4" w:themeColor="accent1" w:themeTint="BF"/>
          <w:insideH w:val="nil"/>
          <w:insideV w:val="nil"/>
        </w:tcBorders>
        <w:shd w:val="clear" w:color="auto" w:fill="A9D4D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EDEE4" w:themeColor="accent1" w:themeTint="BF"/>
          <w:left w:val="single" w:sz="8" w:space="0" w:color="BEDEE4" w:themeColor="accent1" w:themeTint="BF"/>
          <w:bottom w:val="single" w:sz="8" w:space="0" w:color="BEDEE4" w:themeColor="accent1" w:themeTint="BF"/>
          <w:right w:val="single" w:sz="8" w:space="0" w:color="BEDEE4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4F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9F4F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4"/>
    <w:uiPriority w:val="63"/>
    <w:semiHidden/>
    <w:unhideWhenUsed/>
    <w:rsid w:val="006D44E7"/>
    <w:tblPr>
      <w:tblStyleRowBandSize w:val="1"/>
      <w:tblStyleColBandSize w:val="1"/>
      <w:tblBorders>
        <w:top w:val="single" w:sz="8" w:space="0" w:color="FCE9A2" w:themeColor="accent2" w:themeTint="BF"/>
        <w:left w:val="single" w:sz="8" w:space="0" w:color="FCE9A2" w:themeColor="accent2" w:themeTint="BF"/>
        <w:bottom w:val="single" w:sz="8" w:space="0" w:color="FCE9A2" w:themeColor="accent2" w:themeTint="BF"/>
        <w:right w:val="single" w:sz="8" w:space="0" w:color="FCE9A2" w:themeColor="accent2" w:themeTint="BF"/>
        <w:insideH w:val="single" w:sz="8" w:space="0" w:color="FCE9A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E9A2" w:themeColor="accent2" w:themeTint="BF"/>
          <w:left w:val="single" w:sz="8" w:space="0" w:color="FCE9A2" w:themeColor="accent2" w:themeTint="BF"/>
          <w:bottom w:val="single" w:sz="8" w:space="0" w:color="FCE9A2" w:themeColor="accent2" w:themeTint="BF"/>
          <w:right w:val="single" w:sz="8" w:space="0" w:color="FCE9A2" w:themeColor="accent2" w:themeTint="BF"/>
          <w:insideH w:val="nil"/>
          <w:insideV w:val="nil"/>
        </w:tcBorders>
        <w:shd w:val="clear" w:color="auto" w:fill="FBE284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E9A2" w:themeColor="accent2" w:themeTint="BF"/>
          <w:left w:val="single" w:sz="8" w:space="0" w:color="FCE9A2" w:themeColor="accent2" w:themeTint="BF"/>
          <w:bottom w:val="single" w:sz="8" w:space="0" w:color="FCE9A2" w:themeColor="accent2" w:themeTint="BF"/>
          <w:right w:val="single" w:sz="8" w:space="0" w:color="FCE9A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7E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F7E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4"/>
    <w:uiPriority w:val="63"/>
    <w:semiHidden/>
    <w:unhideWhenUsed/>
    <w:rsid w:val="006D44E7"/>
    <w:tblPr>
      <w:tblStyleRowBandSize w:val="1"/>
      <w:tblStyleColBandSize w:val="1"/>
      <w:tblBorders>
        <w:top w:val="single" w:sz="8" w:space="0" w:color="6BB4C1" w:themeColor="accent3" w:themeTint="BF"/>
        <w:left w:val="single" w:sz="8" w:space="0" w:color="6BB4C1" w:themeColor="accent3" w:themeTint="BF"/>
        <w:bottom w:val="single" w:sz="8" w:space="0" w:color="6BB4C1" w:themeColor="accent3" w:themeTint="BF"/>
        <w:right w:val="single" w:sz="8" w:space="0" w:color="6BB4C1" w:themeColor="accent3" w:themeTint="BF"/>
        <w:insideH w:val="single" w:sz="8" w:space="0" w:color="6BB4C1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BB4C1" w:themeColor="accent3" w:themeTint="BF"/>
          <w:left w:val="single" w:sz="8" w:space="0" w:color="6BB4C1" w:themeColor="accent3" w:themeTint="BF"/>
          <w:bottom w:val="single" w:sz="8" w:space="0" w:color="6BB4C1" w:themeColor="accent3" w:themeTint="BF"/>
          <w:right w:val="single" w:sz="8" w:space="0" w:color="6BB4C1" w:themeColor="accent3" w:themeTint="BF"/>
          <w:insideH w:val="nil"/>
          <w:insideV w:val="nil"/>
        </w:tcBorders>
        <w:shd w:val="clear" w:color="auto" w:fill="4495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BB4C1" w:themeColor="accent3" w:themeTint="BF"/>
          <w:left w:val="single" w:sz="8" w:space="0" w:color="6BB4C1" w:themeColor="accent3" w:themeTint="BF"/>
          <w:bottom w:val="single" w:sz="8" w:space="0" w:color="6BB4C1" w:themeColor="accent3" w:themeTint="BF"/>
          <w:right w:val="single" w:sz="8" w:space="0" w:color="6BB4C1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6E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EE6E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6D44E7"/>
    <w:tblPr>
      <w:tblStyleRowBandSize w:val="1"/>
      <w:tblStyleColBandSize w:val="1"/>
      <w:tblBorders>
        <w:top w:val="single" w:sz="8" w:space="0" w:color="BF81A0" w:themeColor="accent4" w:themeTint="BF"/>
        <w:left w:val="single" w:sz="8" w:space="0" w:color="BF81A0" w:themeColor="accent4" w:themeTint="BF"/>
        <w:bottom w:val="single" w:sz="8" w:space="0" w:color="BF81A0" w:themeColor="accent4" w:themeTint="BF"/>
        <w:right w:val="single" w:sz="8" w:space="0" w:color="BF81A0" w:themeColor="accent4" w:themeTint="BF"/>
        <w:insideH w:val="single" w:sz="8" w:space="0" w:color="BF81A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F81A0" w:themeColor="accent4" w:themeTint="BF"/>
          <w:left w:val="single" w:sz="8" w:space="0" w:color="BF81A0" w:themeColor="accent4" w:themeTint="BF"/>
          <w:bottom w:val="single" w:sz="8" w:space="0" w:color="BF81A0" w:themeColor="accent4" w:themeTint="BF"/>
          <w:right w:val="single" w:sz="8" w:space="0" w:color="BF81A0" w:themeColor="accent4" w:themeTint="BF"/>
          <w:insideH w:val="nil"/>
          <w:insideV w:val="nil"/>
        </w:tcBorders>
        <w:shd w:val="clear" w:color="auto" w:fill="AA588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F81A0" w:themeColor="accent4" w:themeTint="BF"/>
          <w:left w:val="single" w:sz="8" w:space="0" w:color="BF81A0" w:themeColor="accent4" w:themeTint="BF"/>
          <w:bottom w:val="single" w:sz="8" w:space="0" w:color="BF81A0" w:themeColor="accent4" w:themeTint="BF"/>
          <w:right w:val="single" w:sz="8" w:space="0" w:color="BF81A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D5D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D5D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6D44E7"/>
    <w:tblPr>
      <w:tblStyleRowBandSize w:val="1"/>
      <w:tblStyleColBandSize w:val="1"/>
      <w:tblBorders>
        <w:top w:val="single" w:sz="8" w:space="0" w:color="E78C71" w:themeColor="accent5" w:themeTint="BF"/>
        <w:left w:val="single" w:sz="8" w:space="0" w:color="E78C71" w:themeColor="accent5" w:themeTint="BF"/>
        <w:bottom w:val="single" w:sz="8" w:space="0" w:color="E78C71" w:themeColor="accent5" w:themeTint="BF"/>
        <w:right w:val="single" w:sz="8" w:space="0" w:color="E78C71" w:themeColor="accent5" w:themeTint="BF"/>
        <w:insideH w:val="single" w:sz="8" w:space="0" w:color="E78C71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8C71" w:themeColor="accent5" w:themeTint="BF"/>
          <w:left w:val="single" w:sz="8" w:space="0" w:color="E78C71" w:themeColor="accent5" w:themeTint="BF"/>
          <w:bottom w:val="single" w:sz="8" w:space="0" w:color="E78C71" w:themeColor="accent5" w:themeTint="BF"/>
          <w:right w:val="single" w:sz="8" w:space="0" w:color="E78C71" w:themeColor="accent5" w:themeTint="BF"/>
          <w:insideH w:val="nil"/>
          <w:insideV w:val="nil"/>
        </w:tcBorders>
        <w:shd w:val="clear" w:color="auto" w:fill="E0674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C71" w:themeColor="accent5" w:themeTint="BF"/>
          <w:left w:val="single" w:sz="8" w:space="0" w:color="E78C71" w:themeColor="accent5" w:themeTint="BF"/>
          <w:bottom w:val="single" w:sz="8" w:space="0" w:color="E78C71" w:themeColor="accent5" w:themeTint="BF"/>
          <w:right w:val="single" w:sz="8" w:space="0" w:color="E78C71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9D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D9D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4"/>
    <w:uiPriority w:val="63"/>
    <w:semiHidden/>
    <w:unhideWhenUsed/>
    <w:rsid w:val="006D44E7"/>
    <w:tblPr>
      <w:tblStyleRowBandSize w:val="1"/>
      <w:tblStyleColBandSize w:val="1"/>
      <w:tblBorders>
        <w:top w:val="single" w:sz="8" w:space="0" w:color="FADE75" w:themeColor="accent6" w:themeTint="BF"/>
        <w:left w:val="single" w:sz="8" w:space="0" w:color="FADE75" w:themeColor="accent6" w:themeTint="BF"/>
        <w:bottom w:val="single" w:sz="8" w:space="0" w:color="FADE75" w:themeColor="accent6" w:themeTint="BF"/>
        <w:right w:val="single" w:sz="8" w:space="0" w:color="FADE75" w:themeColor="accent6" w:themeTint="BF"/>
        <w:insideH w:val="single" w:sz="8" w:space="0" w:color="FADE75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DE75" w:themeColor="accent6" w:themeTint="BF"/>
          <w:left w:val="single" w:sz="8" w:space="0" w:color="FADE75" w:themeColor="accent6" w:themeTint="BF"/>
          <w:bottom w:val="single" w:sz="8" w:space="0" w:color="FADE75" w:themeColor="accent6" w:themeTint="BF"/>
          <w:right w:val="single" w:sz="8" w:space="0" w:color="FADE75" w:themeColor="accent6" w:themeTint="BF"/>
          <w:insideH w:val="nil"/>
          <w:insideV w:val="nil"/>
        </w:tcBorders>
        <w:shd w:val="clear" w:color="auto" w:fill="F9D44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DE75" w:themeColor="accent6" w:themeTint="BF"/>
          <w:left w:val="single" w:sz="8" w:space="0" w:color="FADE75" w:themeColor="accent6" w:themeTint="BF"/>
          <w:bottom w:val="single" w:sz="8" w:space="0" w:color="FADE75" w:themeColor="accent6" w:themeTint="BF"/>
          <w:right w:val="single" w:sz="8" w:space="0" w:color="FADE75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4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F4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c">
    <w:name w:val="Medium Shading 2"/>
    <w:basedOn w:val="a4"/>
    <w:uiPriority w:val="64"/>
    <w:semiHidden/>
    <w:unhideWhenUsed/>
    <w:rsid w:val="006D44E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4"/>
    <w:uiPriority w:val="64"/>
    <w:semiHidden/>
    <w:unhideWhenUsed/>
    <w:rsid w:val="006D44E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9D4D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9D4D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9D4D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6D44E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E284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E284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E284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6D44E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95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95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95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6D44E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A5881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A588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A5881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6D44E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0674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0674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0674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6D44E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D44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D44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D44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ffff2">
    <w:name w:val="Mention"/>
    <w:basedOn w:val="a3"/>
    <w:uiPriority w:val="99"/>
    <w:semiHidden/>
    <w:unhideWhenUsed/>
    <w:rsid w:val="006D44E7"/>
    <w:rPr>
      <w:rFonts w:ascii="맑은 고딕" w:eastAsia="맑은 고딕" w:hAnsi="맑은 고딕"/>
      <w:color w:val="2B579A"/>
      <w:shd w:val="clear" w:color="auto" w:fill="E1DFDD"/>
    </w:rPr>
  </w:style>
  <w:style w:type="paragraph" w:styleId="affff3">
    <w:name w:val="Message Header"/>
    <w:basedOn w:val="a2"/>
    <w:link w:val="Charf1"/>
    <w:uiPriority w:val="99"/>
    <w:semiHidden/>
    <w:unhideWhenUsed/>
    <w:rsid w:val="006D44E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theme="majorBidi"/>
      <w:sz w:val="24"/>
      <w:szCs w:val="24"/>
    </w:rPr>
  </w:style>
  <w:style w:type="character" w:customStyle="1" w:styleId="Charf1">
    <w:name w:val="메시지 머리글 Char"/>
    <w:basedOn w:val="a3"/>
    <w:link w:val="affff3"/>
    <w:uiPriority w:val="99"/>
    <w:semiHidden/>
    <w:rsid w:val="006D44E7"/>
    <w:rPr>
      <w:rFonts w:ascii="맑은 고딕" w:eastAsia="맑은 고딕" w:hAnsi="맑은 고딕" w:cstheme="majorBidi"/>
      <w:sz w:val="24"/>
      <w:szCs w:val="24"/>
      <w:shd w:val="pct20" w:color="auto" w:fill="auto"/>
      <w:lang w:bidi="en-US"/>
    </w:rPr>
  </w:style>
  <w:style w:type="paragraph" w:styleId="affff4">
    <w:name w:val="No Spacing"/>
    <w:uiPriority w:val="1"/>
    <w:semiHidden/>
    <w:qFormat/>
    <w:rsid w:val="006D44E7"/>
    <w:rPr>
      <w:rFonts w:ascii="맑은 고딕" w:eastAsia="맑은 고딕" w:hAnsi="맑은 고딕" w:cs="Arial"/>
      <w:sz w:val="18"/>
      <w:szCs w:val="16"/>
      <w:lang w:bidi="en-US"/>
    </w:rPr>
  </w:style>
  <w:style w:type="paragraph" w:styleId="affff5">
    <w:name w:val="Normal (Web)"/>
    <w:basedOn w:val="a2"/>
    <w:uiPriority w:val="99"/>
    <w:semiHidden/>
    <w:unhideWhenUsed/>
    <w:rsid w:val="006D44E7"/>
    <w:rPr>
      <w:rFonts w:cs="Times New Roman"/>
      <w:sz w:val="24"/>
      <w:szCs w:val="24"/>
    </w:rPr>
  </w:style>
  <w:style w:type="paragraph" w:styleId="affff6">
    <w:name w:val="Normal Indent"/>
    <w:basedOn w:val="a2"/>
    <w:uiPriority w:val="99"/>
    <w:semiHidden/>
    <w:unhideWhenUsed/>
    <w:rsid w:val="006D44E7"/>
    <w:pPr>
      <w:ind w:left="720"/>
    </w:pPr>
  </w:style>
  <w:style w:type="paragraph" w:styleId="affff7">
    <w:name w:val="Note Heading"/>
    <w:basedOn w:val="a2"/>
    <w:next w:val="a2"/>
    <w:link w:val="Charf2"/>
    <w:uiPriority w:val="99"/>
    <w:semiHidden/>
    <w:unhideWhenUsed/>
    <w:rsid w:val="006D44E7"/>
  </w:style>
  <w:style w:type="character" w:customStyle="1" w:styleId="Charf2">
    <w:name w:val="각주/미주 머리글 Char"/>
    <w:basedOn w:val="a3"/>
    <w:link w:val="affff7"/>
    <w:uiPriority w:val="99"/>
    <w:semiHidden/>
    <w:rsid w:val="006D44E7"/>
    <w:rPr>
      <w:rFonts w:ascii="맑은 고딕" w:eastAsia="맑은 고딕" w:hAnsi="맑은 고딕" w:cs="Arial"/>
      <w:sz w:val="18"/>
      <w:szCs w:val="16"/>
      <w:lang w:bidi="en-US"/>
    </w:rPr>
  </w:style>
  <w:style w:type="character" w:styleId="affff8">
    <w:name w:val="page number"/>
    <w:basedOn w:val="a3"/>
    <w:uiPriority w:val="99"/>
    <w:semiHidden/>
    <w:unhideWhenUsed/>
    <w:rsid w:val="006D44E7"/>
    <w:rPr>
      <w:rFonts w:ascii="맑은 고딕" w:eastAsia="맑은 고딕" w:hAnsi="맑은 고딕"/>
    </w:rPr>
  </w:style>
  <w:style w:type="table" w:styleId="17">
    <w:name w:val="Plain Table 1"/>
    <w:basedOn w:val="a4"/>
    <w:uiPriority w:val="41"/>
    <w:rsid w:val="006D44E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d">
    <w:name w:val="Plain Table 2"/>
    <w:basedOn w:val="a4"/>
    <w:uiPriority w:val="42"/>
    <w:rsid w:val="006D44E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a">
    <w:name w:val="Plain Table 3"/>
    <w:basedOn w:val="a4"/>
    <w:uiPriority w:val="43"/>
    <w:rsid w:val="006D44E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6D44E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6D44E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Plain Text"/>
    <w:basedOn w:val="a2"/>
    <w:link w:val="Charf3"/>
    <w:uiPriority w:val="99"/>
    <w:semiHidden/>
    <w:unhideWhenUsed/>
    <w:rsid w:val="006D44E7"/>
    <w:rPr>
      <w:rFonts w:cs="Consolas"/>
      <w:sz w:val="21"/>
      <w:szCs w:val="21"/>
    </w:rPr>
  </w:style>
  <w:style w:type="character" w:customStyle="1" w:styleId="Charf3">
    <w:name w:val="글자만 Char"/>
    <w:basedOn w:val="a3"/>
    <w:link w:val="affff9"/>
    <w:uiPriority w:val="99"/>
    <w:semiHidden/>
    <w:rsid w:val="006D44E7"/>
    <w:rPr>
      <w:rFonts w:ascii="맑은 고딕" w:eastAsia="맑은 고딕" w:hAnsi="맑은 고딕" w:cs="Consolas"/>
      <w:sz w:val="21"/>
      <w:szCs w:val="21"/>
      <w:lang w:bidi="en-US"/>
    </w:rPr>
  </w:style>
  <w:style w:type="paragraph" w:styleId="affffa">
    <w:name w:val="Quote"/>
    <w:basedOn w:val="a2"/>
    <w:next w:val="a2"/>
    <w:link w:val="Charf4"/>
    <w:uiPriority w:val="29"/>
    <w:semiHidden/>
    <w:qFormat/>
    <w:rsid w:val="006D44E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f4">
    <w:name w:val="인용 Char"/>
    <w:basedOn w:val="a3"/>
    <w:link w:val="affffa"/>
    <w:uiPriority w:val="29"/>
    <w:semiHidden/>
    <w:rsid w:val="006D44E7"/>
    <w:rPr>
      <w:rFonts w:ascii="맑은 고딕" w:eastAsia="맑은 고딕" w:hAnsi="맑은 고딕" w:cs="Arial"/>
      <w:i/>
      <w:iCs/>
      <w:color w:val="404040" w:themeColor="text1" w:themeTint="BF"/>
      <w:sz w:val="18"/>
      <w:szCs w:val="16"/>
      <w:lang w:bidi="en-US"/>
    </w:rPr>
  </w:style>
  <w:style w:type="paragraph" w:styleId="affffb">
    <w:name w:val="Salutation"/>
    <w:basedOn w:val="a2"/>
    <w:next w:val="a2"/>
    <w:link w:val="Charf5"/>
    <w:uiPriority w:val="99"/>
    <w:semiHidden/>
    <w:unhideWhenUsed/>
    <w:rsid w:val="006D44E7"/>
  </w:style>
  <w:style w:type="character" w:customStyle="1" w:styleId="Charf5">
    <w:name w:val="인사말 Char"/>
    <w:basedOn w:val="a3"/>
    <w:link w:val="affffb"/>
    <w:uiPriority w:val="99"/>
    <w:semiHidden/>
    <w:rsid w:val="006D44E7"/>
    <w:rPr>
      <w:rFonts w:ascii="맑은 고딕" w:eastAsia="맑은 고딕" w:hAnsi="맑은 고딕" w:cs="Arial"/>
      <w:sz w:val="18"/>
      <w:szCs w:val="16"/>
      <w:lang w:bidi="en-US"/>
    </w:rPr>
  </w:style>
  <w:style w:type="paragraph" w:styleId="affffc">
    <w:name w:val="Signature"/>
    <w:basedOn w:val="a2"/>
    <w:link w:val="Charf6"/>
    <w:uiPriority w:val="99"/>
    <w:semiHidden/>
    <w:unhideWhenUsed/>
    <w:rsid w:val="006D44E7"/>
    <w:pPr>
      <w:ind w:left="4252"/>
    </w:pPr>
  </w:style>
  <w:style w:type="character" w:customStyle="1" w:styleId="Charf6">
    <w:name w:val="서명 Char"/>
    <w:basedOn w:val="a3"/>
    <w:link w:val="affffc"/>
    <w:uiPriority w:val="99"/>
    <w:semiHidden/>
    <w:rsid w:val="006D44E7"/>
    <w:rPr>
      <w:rFonts w:ascii="맑은 고딕" w:eastAsia="맑은 고딕" w:hAnsi="맑은 고딕" w:cs="Arial"/>
      <w:sz w:val="18"/>
      <w:szCs w:val="16"/>
      <w:lang w:bidi="en-US"/>
    </w:rPr>
  </w:style>
  <w:style w:type="character" w:styleId="affffd">
    <w:name w:val="Smart Hyperlink"/>
    <w:basedOn w:val="a3"/>
    <w:uiPriority w:val="99"/>
    <w:semiHidden/>
    <w:unhideWhenUsed/>
    <w:rsid w:val="006D44E7"/>
    <w:rPr>
      <w:rFonts w:ascii="맑은 고딕" w:eastAsia="맑은 고딕" w:hAnsi="맑은 고딕"/>
      <w:u w:val="dotted"/>
    </w:rPr>
  </w:style>
  <w:style w:type="character" w:styleId="affffe">
    <w:name w:val="Smart Link"/>
    <w:basedOn w:val="a3"/>
    <w:uiPriority w:val="99"/>
    <w:semiHidden/>
    <w:unhideWhenUsed/>
    <w:rsid w:val="006D44E7"/>
    <w:rPr>
      <w:rFonts w:ascii="맑은 고딕" w:eastAsia="맑은 고딕" w:hAnsi="맑은 고딕"/>
      <w:color w:val="0000FF"/>
      <w:u w:val="single"/>
      <w:shd w:val="clear" w:color="auto" w:fill="F3F2F1"/>
    </w:rPr>
  </w:style>
  <w:style w:type="character" w:styleId="afffff">
    <w:name w:val="Strong"/>
    <w:basedOn w:val="a3"/>
    <w:uiPriority w:val="22"/>
    <w:semiHidden/>
    <w:qFormat/>
    <w:rsid w:val="006D44E7"/>
    <w:rPr>
      <w:rFonts w:ascii="맑은 고딕" w:eastAsia="맑은 고딕" w:hAnsi="맑은 고딕"/>
      <w:b/>
      <w:bCs/>
    </w:rPr>
  </w:style>
  <w:style w:type="character" w:styleId="afffff0">
    <w:name w:val="Subtle Emphasis"/>
    <w:basedOn w:val="a3"/>
    <w:uiPriority w:val="19"/>
    <w:semiHidden/>
    <w:qFormat/>
    <w:rsid w:val="006D44E7"/>
    <w:rPr>
      <w:rFonts w:ascii="맑은 고딕" w:eastAsia="맑은 고딕" w:hAnsi="맑은 고딕"/>
      <w:i/>
      <w:iCs/>
      <w:color w:val="404040" w:themeColor="text1" w:themeTint="BF"/>
    </w:rPr>
  </w:style>
  <w:style w:type="character" w:styleId="afffff1">
    <w:name w:val="Subtle Reference"/>
    <w:basedOn w:val="a3"/>
    <w:uiPriority w:val="31"/>
    <w:semiHidden/>
    <w:qFormat/>
    <w:rsid w:val="006D44E7"/>
    <w:rPr>
      <w:rFonts w:ascii="맑은 고딕" w:eastAsia="맑은 고딕" w:hAnsi="맑은 고딕"/>
      <w:smallCaps/>
      <w:color w:val="5A5A5A" w:themeColor="text1" w:themeTint="A5"/>
    </w:rPr>
  </w:style>
  <w:style w:type="table" w:styleId="310">
    <w:name w:val="Table 3D effects 1"/>
    <w:basedOn w:val="a4"/>
    <w:uiPriority w:val="99"/>
    <w:semiHidden/>
    <w:unhideWhenUsed/>
    <w:rsid w:val="006D44E7"/>
    <w:pPr>
      <w:spacing w:line="312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6D44E7"/>
    <w:pPr>
      <w:spacing w:line="312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6D44E7"/>
    <w:pPr>
      <w:spacing w:line="312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lassic 1"/>
    <w:basedOn w:val="a4"/>
    <w:uiPriority w:val="99"/>
    <w:semiHidden/>
    <w:unhideWhenUsed/>
    <w:rsid w:val="006D44E7"/>
    <w:pPr>
      <w:spacing w:line="312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lassic 2"/>
    <w:basedOn w:val="a4"/>
    <w:uiPriority w:val="99"/>
    <w:semiHidden/>
    <w:unhideWhenUsed/>
    <w:rsid w:val="006D44E7"/>
    <w:pPr>
      <w:spacing w:line="312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lassic 3"/>
    <w:basedOn w:val="a4"/>
    <w:uiPriority w:val="99"/>
    <w:semiHidden/>
    <w:unhideWhenUsed/>
    <w:rsid w:val="006D44E7"/>
    <w:pPr>
      <w:spacing w:line="312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lassic 4"/>
    <w:basedOn w:val="a4"/>
    <w:uiPriority w:val="99"/>
    <w:semiHidden/>
    <w:unhideWhenUsed/>
    <w:rsid w:val="006D44E7"/>
    <w:pPr>
      <w:spacing w:line="312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olorful 1"/>
    <w:basedOn w:val="a4"/>
    <w:uiPriority w:val="99"/>
    <w:semiHidden/>
    <w:unhideWhenUsed/>
    <w:rsid w:val="006D44E7"/>
    <w:pPr>
      <w:spacing w:line="312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Colorful 2"/>
    <w:basedOn w:val="a4"/>
    <w:uiPriority w:val="99"/>
    <w:semiHidden/>
    <w:unhideWhenUsed/>
    <w:rsid w:val="006D44E7"/>
    <w:pPr>
      <w:spacing w:line="312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4"/>
    <w:uiPriority w:val="99"/>
    <w:semiHidden/>
    <w:unhideWhenUsed/>
    <w:rsid w:val="006D44E7"/>
    <w:pPr>
      <w:spacing w:line="312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Columns 1"/>
    <w:basedOn w:val="a4"/>
    <w:uiPriority w:val="99"/>
    <w:semiHidden/>
    <w:unhideWhenUsed/>
    <w:rsid w:val="006D44E7"/>
    <w:pPr>
      <w:spacing w:line="312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6D44E7"/>
    <w:pPr>
      <w:spacing w:line="312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6D44E7"/>
    <w:pPr>
      <w:spacing w:line="312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6D44E7"/>
    <w:pPr>
      <w:spacing w:line="312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6D44E7"/>
    <w:pPr>
      <w:spacing w:line="312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2">
    <w:name w:val="Table Contemporary"/>
    <w:basedOn w:val="a4"/>
    <w:uiPriority w:val="99"/>
    <w:semiHidden/>
    <w:unhideWhenUsed/>
    <w:rsid w:val="006D44E7"/>
    <w:pPr>
      <w:spacing w:line="312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3">
    <w:name w:val="Table Elegant"/>
    <w:basedOn w:val="a4"/>
    <w:uiPriority w:val="99"/>
    <w:semiHidden/>
    <w:unhideWhenUsed/>
    <w:rsid w:val="006D44E7"/>
    <w:pPr>
      <w:spacing w:line="312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4"/>
    <w:uiPriority w:val="99"/>
    <w:semiHidden/>
    <w:unhideWhenUsed/>
    <w:rsid w:val="006D44E7"/>
    <w:pPr>
      <w:spacing w:line="312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Grid 2"/>
    <w:basedOn w:val="a4"/>
    <w:uiPriority w:val="99"/>
    <w:semiHidden/>
    <w:unhideWhenUsed/>
    <w:rsid w:val="006D44E7"/>
    <w:pPr>
      <w:spacing w:line="312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uiPriority w:val="99"/>
    <w:semiHidden/>
    <w:unhideWhenUsed/>
    <w:rsid w:val="006D44E7"/>
    <w:pPr>
      <w:spacing w:line="312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6D44E7"/>
    <w:pPr>
      <w:spacing w:line="312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6D44E7"/>
    <w:pPr>
      <w:spacing w:line="312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6D44E7"/>
    <w:pPr>
      <w:spacing w:line="312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6D44E7"/>
    <w:pPr>
      <w:spacing w:line="312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4"/>
    <w:uiPriority w:val="99"/>
    <w:semiHidden/>
    <w:unhideWhenUsed/>
    <w:rsid w:val="006D44E7"/>
    <w:pPr>
      <w:spacing w:line="312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4">
    <w:name w:val="Grid Table Light"/>
    <w:basedOn w:val="a4"/>
    <w:uiPriority w:val="40"/>
    <w:rsid w:val="006D44E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c">
    <w:name w:val="Table List 1"/>
    <w:basedOn w:val="a4"/>
    <w:uiPriority w:val="99"/>
    <w:semiHidden/>
    <w:unhideWhenUsed/>
    <w:rsid w:val="006D44E7"/>
    <w:pPr>
      <w:spacing w:line="312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List 2"/>
    <w:basedOn w:val="a4"/>
    <w:uiPriority w:val="99"/>
    <w:semiHidden/>
    <w:unhideWhenUsed/>
    <w:rsid w:val="006D44E7"/>
    <w:pPr>
      <w:spacing w:line="312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List 3"/>
    <w:basedOn w:val="a4"/>
    <w:uiPriority w:val="99"/>
    <w:semiHidden/>
    <w:unhideWhenUsed/>
    <w:rsid w:val="006D44E7"/>
    <w:pPr>
      <w:spacing w:line="312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List 4"/>
    <w:basedOn w:val="a4"/>
    <w:uiPriority w:val="99"/>
    <w:semiHidden/>
    <w:unhideWhenUsed/>
    <w:rsid w:val="006D44E7"/>
    <w:pPr>
      <w:spacing w:line="312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a">
    <w:name w:val="Table List 5"/>
    <w:basedOn w:val="a4"/>
    <w:uiPriority w:val="99"/>
    <w:semiHidden/>
    <w:unhideWhenUsed/>
    <w:rsid w:val="006D44E7"/>
    <w:pPr>
      <w:spacing w:line="312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4">
    <w:name w:val="Table List 6"/>
    <w:basedOn w:val="a4"/>
    <w:uiPriority w:val="99"/>
    <w:semiHidden/>
    <w:unhideWhenUsed/>
    <w:rsid w:val="006D44E7"/>
    <w:pPr>
      <w:spacing w:line="312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4">
    <w:name w:val="Table List 7"/>
    <w:basedOn w:val="a4"/>
    <w:uiPriority w:val="99"/>
    <w:semiHidden/>
    <w:unhideWhenUsed/>
    <w:rsid w:val="006D44E7"/>
    <w:pPr>
      <w:spacing w:line="312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6D44E7"/>
    <w:pPr>
      <w:spacing w:line="312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5">
    <w:name w:val="table of authorities"/>
    <w:basedOn w:val="a2"/>
    <w:next w:val="a2"/>
    <w:uiPriority w:val="99"/>
    <w:semiHidden/>
    <w:unhideWhenUsed/>
    <w:rsid w:val="006D44E7"/>
    <w:pPr>
      <w:ind w:left="180" w:hanging="180"/>
    </w:pPr>
  </w:style>
  <w:style w:type="paragraph" w:styleId="afffff6">
    <w:name w:val="table of figures"/>
    <w:basedOn w:val="a2"/>
    <w:next w:val="a2"/>
    <w:uiPriority w:val="99"/>
    <w:semiHidden/>
    <w:unhideWhenUsed/>
    <w:rsid w:val="006D44E7"/>
  </w:style>
  <w:style w:type="table" w:styleId="afffff7">
    <w:name w:val="Table Professional"/>
    <w:basedOn w:val="a4"/>
    <w:uiPriority w:val="99"/>
    <w:semiHidden/>
    <w:unhideWhenUsed/>
    <w:rsid w:val="006D44E7"/>
    <w:pPr>
      <w:spacing w:line="312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imple 1"/>
    <w:basedOn w:val="a4"/>
    <w:uiPriority w:val="99"/>
    <w:semiHidden/>
    <w:unhideWhenUsed/>
    <w:rsid w:val="006D44E7"/>
    <w:pPr>
      <w:spacing w:line="312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Simple 2"/>
    <w:basedOn w:val="a4"/>
    <w:uiPriority w:val="99"/>
    <w:semiHidden/>
    <w:unhideWhenUsed/>
    <w:rsid w:val="006D44E7"/>
    <w:pPr>
      <w:spacing w:line="312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4"/>
    <w:uiPriority w:val="99"/>
    <w:semiHidden/>
    <w:unhideWhenUsed/>
    <w:rsid w:val="006D44E7"/>
    <w:pPr>
      <w:spacing w:line="312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ubtle 1"/>
    <w:basedOn w:val="a4"/>
    <w:uiPriority w:val="99"/>
    <w:semiHidden/>
    <w:unhideWhenUsed/>
    <w:rsid w:val="006D44E7"/>
    <w:pPr>
      <w:spacing w:line="312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ubtle 2"/>
    <w:basedOn w:val="a4"/>
    <w:uiPriority w:val="99"/>
    <w:semiHidden/>
    <w:unhideWhenUsed/>
    <w:rsid w:val="006D44E7"/>
    <w:pPr>
      <w:spacing w:line="312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8">
    <w:name w:val="Table Theme"/>
    <w:basedOn w:val="a4"/>
    <w:uiPriority w:val="99"/>
    <w:rsid w:val="006D44E7"/>
    <w:pPr>
      <w:spacing w:line="312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Web 1"/>
    <w:basedOn w:val="a4"/>
    <w:uiPriority w:val="99"/>
    <w:semiHidden/>
    <w:unhideWhenUsed/>
    <w:rsid w:val="006D44E7"/>
    <w:pPr>
      <w:spacing w:line="312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Web 2"/>
    <w:basedOn w:val="a4"/>
    <w:uiPriority w:val="99"/>
    <w:semiHidden/>
    <w:unhideWhenUsed/>
    <w:rsid w:val="006D44E7"/>
    <w:pPr>
      <w:spacing w:line="312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Web 3"/>
    <w:basedOn w:val="a4"/>
    <w:uiPriority w:val="99"/>
    <w:rsid w:val="006D44E7"/>
    <w:pPr>
      <w:spacing w:line="312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9">
    <w:name w:val="toa heading"/>
    <w:basedOn w:val="a2"/>
    <w:next w:val="a2"/>
    <w:uiPriority w:val="99"/>
    <w:semiHidden/>
    <w:unhideWhenUsed/>
    <w:rsid w:val="006D44E7"/>
    <w:pPr>
      <w:spacing w:before="120"/>
    </w:pPr>
    <w:rPr>
      <w:rFonts w:cstheme="majorBidi"/>
      <w:b/>
      <w:bCs/>
      <w:sz w:val="24"/>
      <w:szCs w:val="24"/>
    </w:rPr>
  </w:style>
  <w:style w:type="paragraph" w:styleId="1f0">
    <w:name w:val="toc 1"/>
    <w:basedOn w:val="a2"/>
    <w:next w:val="a2"/>
    <w:autoRedefine/>
    <w:uiPriority w:val="39"/>
    <w:semiHidden/>
    <w:unhideWhenUsed/>
    <w:rsid w:val="006D44E7"/>
    <w:pPr>
      <w:spacing w:after="100"/>
    </w:pPr>
  </w:style>
  <w:style w:type="paragraph" w:styleId="2f6">
    <w:name w:val="toc 2"/>
    <w:basedOn w:val="a2"/>
    <w:next w:val="a2"/>
    <w:autoRedefine/>
    <w:uiPriority w:val="39"/>
    <w:semiHidden/>
    <w:unhideWhenUsed/>
    <w:rsid w:val="006D44E7"/>
    <w:pPr>
      <w:spacing w:after="100"/>
      <w:ind w:left="180"/>
    </w:pPr>
  </w:style>
  <w:style w:type="paragraph" w:styleId="3f2">
    <w:name w:val="toc 3"/>
    <w:basedOn w:val="a2"/>
    <w:next w:val="a2"/>
    <w:autoRedefine/>
    <w:uiPriority w:val="39"/>
    <w:semiHidden/>
    <w:unhideWhenUsed/>
    <w:rsid w:val="006D44E7"/>
    <w:pPr>
      <w:spacing w:after="100"/>
      <w:ind w:left="360"/>
    </w:pPr>
  </w:style>
  <w:style w:type="paragraph" w:styleId="4c">
    <w:name w:val="toc 4"/>
    <w:basedOn w:val="a2"/>
    <w:next w:val="a2"/>
    <w:autoRedefine/>
    <w:uiPriority w:val="39"/>
    <w:semiHidden/>
    <w:unhideWhenUsed/>
    <w:rsid w:val="006D44E7"/>
    <w:pPr>
      <w:spacing w:after="100"/>
      <w:ind w:left="540"/>
    </w:pPr>
  </w:style>
  <w:style w:type="paragraph" w:styleId="5b">
    <w:name w:val="toc 5"/>
    <w:basedOn w:val="a2"/>
    <w:next w:val="a2"/>
    <w:autoRedefine/>
    <w:uiPriority w:val="39"/>
    <w:semiHidden/>
    <w:unhideWhenUsed/>
    <w:rsid w:val="006D44E7"/>
    <w:pPr>
      <w:spacing w:after="100"/>
      <w:ind w:left="720"/>
    </w:pPr>
  </w:style>
  <w:style w:type="paragraph" w:styleId="65">
    <w:name w:val="toc 6"/>
    <w:basedOn w:val="a2"/>
    <w:next w:val="a2"/>
    <w:autoRedefine/>
    <w:uiPriority w:val="39"/>
    <w:semiHidden/>
    <w:unhideWhenUsed/>
    <w:rsid w:val="006D44E7"/>
    <w:pPr>
      <w:spacing w:after="100"/>
      <w:ind w:left="900"/>
    </w:pPr>
  </w:style>
  <w:style w:type="paragraph" w:styleId="75">
    <w:name w:val="toc 7"/>
    <w:basedOn w:val="a2"/>
    <w:next w:val="a2"/>
    <w:autoRedefine/>
    <w:uiPriority w:val="39"/>
    <w:semiHidden/>
    <w:unhideWhenUsed/>
    <w:rsid w:val="006D44E7"/>
    <w:pPr>
      <w:spacing w:after="100"/>
      <w:ind w:left="1080"/>
    </w:pPr>
  </w:style>
  <w:style w:type="paragraph" w:styleId="83">
    <w:name w:val="toc 8"/>
    <w:basedOn w:val="a2"/>
    <w:next w:val="a2"/>
    <w:autoRedefine/>
    <w:uiPriority w:val="39"/>
    <w:semiHidden/>
    <w:unhideWhenUsed/>
    <w:rsid w:val="006D44E7"/>
    <w:pPr>
      <w:spacing w:after="100"/>
      <w:ind w:left="1260"/>
    </w:pPr>
  </w:style>
  <w:style w:type="paragraph" w:styleId="91">
    <w:name w:val="toc 9"/>
    <w:basedOn w:val="a2"/>
    <w:next w:val="a2"/>
    <w:autoRedefine/>
    <w:uiPriority w:val="39"/>
    <w:semiHidden/>
    <w:unhideWhenUsed/>
    <w:rsid w:val="006D44E7"/>
    <w:pPr>
      <w:spacing w:after="100"/>
      <w:ind w:left="1440"/>
    </w:pPr>
  </w:style>
  <w:style w:type="paragraph" w:styleId="TOC">
    <w:name w:val="TOC Heading"/>
    <w:basedOn w:val="1"/>
    <w:next w:val="a2"/>
    <w:uiPriority w:val="39"/>
    <w:semiHidden/>
    <w:unhideWhenUsed/>
    <w:qFormat/>
    <w:rsid w:val="006D44E7"/>
    <w:pPr>
      <w:keepNext/>
      <w:keepLines/>
      <w:spacing w:before="240" w:line="312" w:lineRule="auto"/>
      <w:outlineLvl w:val="9"/>
    </w:pPr>
    <w:rPr>
      <w:rFonts w:cstheme="majorBidi"/>
      <w:b w:val="0"/>
      <w:bCs w:val="0"/>
      <w:color w:val="64B1BE" w:themeColor="accent1" w:themeShade="BF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30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kassyoh.github.io/kassyoh/" TargetMode="Externa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url.kr/t9giba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ssy\AppData\Roaming\Microsoft\Templates\&#51076;&#54057;&#53944;%20&#51080;&#45716;%20&#51060;&#47141;&#49436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A5ED65051334C4C9DD8C273416DA9B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0A069EC-8145-4E96-93B1-7F1804DA466E}"/>
      </w:docPartPr>
      <w:docPartBody>
        <w:p w:rsidR="00DB6B39" w:rsidRDefault="001000EE">
          <w:pPr>
            <w:pStyle w:val="DA5ED65051334C4C9DD8C273416DA9B4"/>
          </w:pPr>
          <w:r w:rsidRPr="006D44E7">
            <w:rPr>
              <w:rStyle w:val="a3"/>
              <w:rFonts w:hint="eastAsia"/>
              <w:noProof/>
              <w:lang w:val="ko-KR" w:bidi="ko-KR"/>
            </w:rPr>
            <w:t>경력</w:t>
          </w:r>
        </w:p>
      </w:docPartBody>
    </w:docPart>
    <w:docPart>
      <w:docPartPr>
        <w:name w:val="3C5057A39B3344FE908639CF825FDE9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86FDAC5-6C1D-4A8A-8514-918D9B647D73}"/>
      </w:docPartPr>
      <w:docPartBody>
        <w:p w:rsidR="00DB6B39" w:rsidRDefault="001000EE">
          <w:pPr>
            <w:pStyle w:val="3C5057A39B3344FE908639CF825FDE90"/>
          </w:pPr>
          <w:r w:rsidRPr="006D44E7">
            <w:rPr>
              <w:rFonts w:hint="eastAsia"/>
              <w:noProof/>
              <w:lang w:val="ko-KR" w:bidi="ko-KR"/>
            </w:rPr>
            <w:t>교육</w:t>
          </w:r>
        </w:p>
      </w:docPartBody>
    </w:docPart>
    <w:docPart>
      <w:docPartPr>
        <w:name w:val="673FAE0847B9405AB8316ABA8903BB7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D9B9D64-FE77-4AFE-A9DD-2C98BB5D43C5}"/>
      </w:docPartPr>
      <w:docPartBody>
        <w:p w:rsidR="00DB6B39" w:rsidRDefault="001000EE">
          <w:pPr>
            <w:pStyle w:val="673FAE0847B9405AB8316ABA8903BB77"/>
          </w:pPr>
          <w:r w:rsidRPr="006D44E7">
            <w:rPr>
              <w:rFonts w:hint="eastAsia"/>
              <w:noProof/>
              <w:lang w:val="ko-KR" w:bidi="ko-KR"/>
            </w:rPr>
            <w:t>기술</w:t>
          </w:r>
        </w:p>
      </w:docPartBody>
    </w:docPart>
    <w:docPart>
      <w:docPartPr>
        <w:name w:val="14DD342E089D42CE915F3EC769AF10C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3095D6C-9B31-4DB9-ADCF-10F057F01CE3}"/>
      </w:docPartPr>
      <w:docPartBody>
        <w:p w:rsidR="00DB6B39" w:rsidRDefault="001000EE">
          <w:pPr>
            <w:pStyle w:val="14DD342E089D42CE915F3EC769AF10C0"/>
          </w:pPr>
          <w:r w:rsidRPr="006D44E7">
            <w:rPr>
              <w:rFonts w:hint="eastAsia"/>
              <w:noProof/>
              <w:lang w:val="ko-KR" w:bidi="ko-KR"/>
            </w:rPr>
            <w:t>연락처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114"/>
    <w:rsid w:val="001000EE"/>
    <w:rsid w:val="001D4114"/>
    <w:rsid w:val="00460B30"/>
    <w:rsid w:val="006F7CC9"/>
    <w:rsid w:val="008D0871"/>
    <w:rsid w:val="00B3526A"/>
    <w:rsid w:val="00DB6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B6B39"/>
    <w:rPr>
      <w:rFonts w:ascii="맑은 고딕" w:eastAsia="맑은 고딕" w:hAnsi="맑은 고딕"/>
      <w:color w:val="808080"/>
    </w:rPr>
  </w:style>
  <w:style w:type="paragraph" w:customStyle="1" w:styleId="DA5ED65051334C4C9DD8C273416DA9B4">
    <w:name w:val="DA5ED65051334C4C9DD8C273416DA9B4"/>
    <w:pPr>
      <w:widowControl w:val="0"/>
      <w:wordWrap w:val="0"/>
      <w:autoSpaceDE w:val="0"/>
      <w:autoSpaceDN w:val="0"/>
    </w:pPr>
  </w:style>
  <w:style w:type="paragraph" w:customStyle="1" w:styleId="3C5057A39B3344FE908639CF825FDE90">
    <w:name w:val="3C5057A39B3344FE908639CF825FDE90"/>
    <w:pPr>
      <w:widowControl w:val="0"/>
      <w:wordWrap w:val="0"/>
      <w:autoSpaceDE w:val="0"/>
      <w:autoSpaceDN w:val="0"/>
    </w:pPr>
  </w:style>
  <w:style w:type="paragraph" w:customStyle="1" w:styleId="673FAE0847B9405AB8316ABA8903BB77">
    <w:name w:val="673FAE0847B9405AB8316ABA8903BB77"/>
    <w:pPr>
      <w:widowControl w:val="0"/>
      <w:wordWrap w:val="0"/>
      <w:autoSpaceDE w:val="0"/>
      <w:autoSpaceDN w:val="0"/>
    </w:pPr>
  </w:style>
  <w:style w:type="paragraph" w:customStyle="1" w:styleId="14DD342E089D42CE915F3EC769AF10C0">
    <w:name w:val="14DD342E089D42CE915F3EC769AF10C0"/>
    <w:pPr>
      <w:widowControl w:val="0"/>
      <w:wordWrap w:val="0"/>
      <w:autoSpaceDE w:val="0"/>
      <w:autoSpaceDN w:val="0"/>
    </w:pPr>
  </w:style>
  <w:style w:type="character" w:styleId="a4">
    <w:name w:val="Hyperlink"/>
    <w:basedOn w:val="a0"/>
    <w:uiPriority w:val="99"/>
    <w:unhideWhenUsed/>
    <w:rsid w:val="001D4114"/>
    <w:rPr>
      <w:rFonts w:ascii="맑은 고딕" w:eastAsia="맑은 고딕" w:hAnsi="맑은 고딕"/>
      <w:color w:val="467886" w:themeColor="hyperlink"/>
      <w:u w:val="singl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Swiss Design">
      <a:dk1>
        <a:sysClr val="windowText" lastClr="000000"/>
      </a:dk1>
      <a:lt1>
        <a:sysClr val="window" lastClr="FFFFFF"/>
      </a:lt1>
      <a:dk2>
        <a:srgbClr val="7CA655"/>
      </a:dk2>
      <a:lt2>
        <a:srgbClr val="E4E4E4"/>
      </a:lt2>
      <a:accent1>
        <a:srgbClr val="A9D4DB"/>
      </a:accent1>
      <a:accent2>
        <a:srgbClr val="FBE284"/>
      </a:accent2>
      <a:accent3>
        <a:srgbClr val="4495A2"/>
      </a:accent3>
      <a:accent4>
        <a:srgbClr val="AA5881"/>
      </a:accent4>
      <a:accent5>
        <a:srgbClr val="E06742"/>
      </a:accent5>
      <a:accent6>
        <a:srgbClr val="F9D448"/>
      </a:accent6>
      <a:hlink>
        <a:srgbClr val="4495A2"/>
      </a:hlink>
      <a:folHlink>
        <a:srgbClr val="AA5881"/>
      </a:folHlink>
    </a:clrScheme>
    <a:fontScheme name="Custom 1">
      <a:majorFont>
        <a:latin typeface="Arial Nova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4F1B61E-4E24-4B70-A19F-0092E1166AB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FA3846E-E8FE-4ED1-9A75-A8E21DED6D8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3100257-678D-4F1A-A316-8D9E825191C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AF3B845-4FA5-4DD4-A83D-89059E47C8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임팩트 있는 이력서</Template>
  <TotalTime>0</TotalTime>
  <Pages>3</Pages>
  <Words>162</Words>
  <Characters>926</Characters>
  <Application>Microsoft Office Word</Application>
  <DocSecurity>0</DocSecurity>
  <Lines>7</Lines>
  <Paragraphs>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2021-03-20T05:27:00Z</dcterms:created>
  <dcterms:modified xsi:type="dcterms:W3CDTF">2024-03-14T09:23:00Z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